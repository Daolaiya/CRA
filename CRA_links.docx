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31C08" w14:textId="699A425C" w:rsidR="002C41D5" w:rsidRDefault="00376184" w:rsidP="00376184">
      <w:pPr>
        <w:pStyle w:val="Heading1"/>
      </w:pPr>
      <w:r>
        <w:t>Questions/To Do</w:t>
      </w:r>
    </w:p>
    <w:p w14:paraId="112E486B" w14:textId="1C29F6E4" w:rsidR="002C41D5" w:rsidRPr="007B46E2" w:rsidRDefault="002C41D5" w:rsidP="002C41D5">
      <w:pPr>
        <w:pStyle w:val="ListParagraph"/>
        <w:numPr>
          <w:ilvl w:val="0"/>
          <w:numId w:val="21"/>
        </w:numPr>
        <w:rPr>
          <w:highlight w:val="yellow"/>
        </w:rPr>
      </w:pPr>
      <w:r w:rsidRPr="007B46E2">
        <w:rPr>
          <w:highlight w:val="yellow"/>
        </w:rPr>
        <w:t>Environments</w:t>
      </w:r>
    </w:p>
    <w:p w14:paraId="55FCB0CA" w14:textId="27876B5B" w:rsidR="002C41D5" w:rsidRPr="007B46E2" w:rsidRDefault="002C41D5" w:rsidP="002C41D5">
      <w:pPr>
        <w:pStyle w:val="ListParagraph"/>
        <w:numPr>
          <w:ilvl w:val="1"/>
          <w:numId w:val="21"/>
        </w:numPr>
      </w:pPr>
      <w:r w:rsidRPr="007B46E2">
        <w:t>What are the environments?</w:t>
      </w:r>
    </w:p>
    <w:p w14:paraId="087CE74D" w14:textId="7B9D6CA9" w:rsidR="002C41D5" w:rsidRPr="007B46E2" w:rsidRDefault="0012260B" w:rsidP="002C41D5">
      <w:pPr>
        <w:pStyle w:val="ListParagraph"/>
        <w:numPr>
          <w:ilvl w:val="1"/>
          <w:numId w:val="21"/>
        </w:numPr>
      </w:pPr>
      <w:r w:rsidRPr="007B46E2">
        <w:t xml:space="preserve">Naming convention </w:t>
      </w:r>
      <w:r w:rsidR="0048061F" w:rsidRPr="007B46E2">
        <w:t xml:space="preserve">doc </w:t>
      </w:r>
      <w:r w:rsidR="002E3540" w:rsidRPr="007B46E2">
        <w:t xml:space="preserve">for environments </w:t>
      </w:r>
      <w:r w:rsidRPr="007B46E2">
        <w:sym w:font="Wingdings" w:char="F0E0"/>
      </w:r>
      <w:r w:rsidRPr="007B46E2">
        <w:t xml:space="preserve"> </w:t>
      </w:r>
      <w:r w:rsidR="002C41D5" w:rsidRPr="007B46E2">
        <w:t>dev, test, prod</w:t>
      </w:r>
    </w:p>
    <w:p w14:paraId="09C5CEF4" w14:textId="58293B8F" w:rsidR="00351DBD" w:rsidRPr="007B46E2" w:rsidRDefault="0012260B" w:rsidP="002C41D5">
      <w:pPr>
        <w:pStyle w:val="ListParagraph"/>
        <w:numPr>
          <w:ilvl w:val="1"/>
          <w:numId w:val="21"/>
        </w:numPr>
      </w:pPr>
      <w:r w:rsidRPr="007B46E2">
        <w:t xml:space="preserve">Repos I have seen have </w:t>
      </w:r>
      <w:r w:rsidR="00D9498E" w:rsidRPr="007B46E2">
        <w:t xml:space="preserve">two branches: </w:t>
      </w:r>
      <w:r w:rsidRPr="007B46E2">
        <w:t xml:space="preserve">main and development. </w:t>
      </w:r>
      <w:r w:rsidR="00351DBD" w:rsidRPr="007B46E2">
        <w:t xml:space="preserve">Does every repo have these </w:t>
      </w:r>
      <w:r w:rsidRPr="007B46E2">
        <w:t>exact branches</w:t>
      </w:r>
      <w:r w:rsidR="00351DBD" w:rsidRPr="007B46E2">
        <w:t>?</w:t>
      </w:r>
    </w:p>
    <w:p w14:paraId="73694B84" w14:textId="48E54618" w:rsidR="00E217B3" w:rsidRPr="007B46E2" w:rsidRDefault="0012260B" w:rsidP="002C41D5">
      <w:pPr>
        <w:pStyle w:val="ListParagraph"/>
        <w:numPr>
          <w:ilvl w:val="1"/>
          <w:numId w:val="21"/>
        </w:numPr>
      </w:pPr>
      <w:r w:rsidRPr="007B46E2">
        <w:t xml:space="preserve">Sometimes I also see </w:t>
      </w:r>
      <w:r w:rsidR="002C41D5" w:rsidRPr="007B46E2">
        <w:t xml:space="preserve">dev, dev1 </w:t>
      </w:r>
      <w:r w:rsidR="00C3774C" w:rsidRPr="007B46E2">
        <w:t xml:space="preserve">as </w:t>
      </w:r>
      <w:r w:rsidR="002C41D5" w:rsidRPr="007B46E2">
        <w:t>naming conventions</w:t>
      </w:r>
      <w:r w:rsidR="00C3774C" w:rsidRPr="007B46E2">
        <w:t xml:space="preserve">. </w:t>
      </w:r>
      <w:r w:rsidRPr="007B46E2">
        <w:t>Where do these apply?</w:t>
      </w:r>
      <w:r w:rsidR="00504437" w:rsidRPr="007B46E2">
        <w:t xml:space="preserve"> Repos, data sources, other?</w:t>
      </w:r>
    </w:p>
    <w:p w14:paraId="46F51720" w14:textId="130DA5D4" w:rsidR="008E3D94" w:rsidRDefault="008E3D94" w:rsidP="008E3D94">
      <w:pPr>
        <w:pStyle w:val="ListParagraph"/>
        <w:numPr>
          <w:ilvl w:val="0"/>
          <w:numId w:val="21"/>
        </w:numPr>
      </w:pPr>
      <w:r>
        <w:t>Naming convention doc - PDP Git Repository</w:t>
      </w:r>
      <w:r w:rsidR="007B46E2">
        <w:t xml:space="preserve"> doc vs AWS Cloud doc</w:t>
      </w:r>
    </w:p>
    <w:p w14:paraId="359F9A74" w14:textId="0F1BEC9E" w:rsidR="008E3D94" w:rsidRPr="008E3D94" w:rsidRDefault="008E3D94" w:rsidP="008E3D94">
      <w:pPr>
        <w:pStyle w:val="ListParagraph"/>
        <w:numPr>
          <w:ilvl w:val="1"/>
          <w:numId w:val="21"/>
        </w:numPr>
        <w:rPr>
          <w:highlight w:val="yellow"/>
        </w:rPr>
      </w:pPr>
      <w:r w:rsidRPr="008E3D94">
        <w:rPr>
          <w:highlight w:val="yellow"/>
        </w:rPr>
        <w:t>Environment options are different</w:t>
      </w:r>
      <w:r w:rsidR="008D4695">
        <w:rPr>
          <w:highlight w:val="yellow"/>
        </w:rPr>
        <w:t xml:space="preserve"> in the two naming documents</w:t>
      </w:r>
      <w:r w:rsidR="004A283D">
        <w:rPr>
          <w:highlight w:val="yellow"/>
        </w:rPr>
        <w:t xml:space="preserve"> </w:t>
      </w:r>
      <w:r w:rsidR="004A283D" w:rsidRPr="004A283D">
        <w:rPr>
          <w:highlight w:val="yellow"/>
        </w:rPr>
        <w:sym w:font="Wingdings" w:char="F0E0"/>
      </w:r>
      <w:r w:rsidR="004A283D">
        <w:rPr>
          <w:highlight w:val="yellow"/>
        </w:rPr>
        <w:t xml:space="preserve"> </w:t>
      </w:r>
      <w:r w:rsidR="00137E67">
        <w:rPr>
          <w:highlight w:val="yellow"/>
        </w:rPr>
        <w:t>[dev, test, prod, sbx] vs [dev, dev1, test, test1, prod, sbx]?</w:t>
      </w:r>
    </w:p>
    <w:p w14:paraId="67C053AE" w14:textId="09EE931B" w:rsidR="004A283D" w:rsidRDefault="004A283D" w:rsidP="004A283D">
      <w:pPr>
        <w:pStyle w:val="ListParagraph"/>
        <w:numPr>
          <w:ilvl w:val="1"/>
          <w:numId w:val="21"/>
        </w:numPr>
      </w:pPr>
      <w:r>
        <w:t xml:space="preserve">Section 9 (Glue ETL job) </w:t>
      </w:r>
      <w:r w:rsidR="007B46E2">
        <w:t xml:space="preserve">of AWS Cloud doc - </w:t>
      </w:r>
      <w:r>
        <w:t>naming convention is inconsistent. What are source medallion and target medallion?</w:t>
      </w:r>
    </w:p>
    <w:p w14:paraId="14A508EB" w14:textId="77777777" w:rsidR="00F428AF" w:rsidRPr="00356C35" w:rsidRDefault="00F428AF" w:rsidP="008D4695">
      <w:pPr>
        <w:pStyle w:val="ListParagraph"/>
        <w:numPr>
          <w:ilvl w:val="0"/>
          <w:numId w:val="21"/>
        </w:numPr>
        <w:rPr>
          <w:highlight w:val="yellow"/>
        </w:rPr>
      </w:pPr>
      <w:r w:rsidRPr="00356C35">
        <w:rPr>
          <w:highlight w:val="yellow"/>
        </w:rPr>
        <w:t>Branches of the CRA? Relationship?</w:t>
      </w:r>
    </w:p>
    <w:p w14:paraId="42303AC6" w14:textId="4F4B942C" w:rsidR="00356C35" w:rsidRDefault="00356C35" w:rsidP="00F428AF">
      <w:pPr>
        <w:pStyle w:val="ListParagraph"/>
        <w:numPr>
          <w:ilvl w:val="1"/>
          <w:numId w:val="21"/>
        </w:numPr>
      </w:pPr>
      <w:r w:rsidRPr="008E3D94">
        <w:t>CPSS</w:t>
      </w:r>
      <w:r>
        <w:t xml:space="preserve"> (</w:t>
      </w:r>
      <w:r w:rsidRPr="008E3D94">
        <w:t>Compliance Program Suite of Solutions</w:t>
      </w:r>
      <w:r>
        <w:t>)?</w:t>
      </w:r>
    </w:p>
    <w:p w14:paraId="26D7E5AA" w14:textId="0F9780AE" w:rsidR="00F428AF" w:rsidRDefault="009501ED" w:rsidP="00F428AF">
      <w:pPr>
        <w:pStyle w:val="ListParagraph"/>
        <w:numPr>
          <w:ilvl w:val="1"/>
          <w:numId w:val="21"/>
        </w:numPr>
      </w:pPr>
      <w:r>
        <w:t>ITB</w:t>
      </w:r>
      <w:r w:rsidR="008D4695">
        <w:t xml:space="preserve"> (</w:t>
      </w:r>
      <w:r>
        <w:t>Information Technology Branch</w:t>
      </w:r>
      <w:r w:rsidR="008D4695">
        <w:t>)?</w:t>
      </w:r>
    </w:p>
    <w:p w14:paraId="3B2F6829" w14:textId="1B3B4F47" w:rsidR="009501ED" w:rsidRDefault="003E5B17" w:rsidP="00F428AF">
      <w:pPr>
        <w:pStyle w:val="ListParagraph"/>
        <w:numPr>
          <w:ilvl w:val="1"/>
          <w:numId w:val="21"/>
        </w:numPr>
      </w:pPr>
      <w:r>
        <w:t>PDP</w:t>
      </w:r>
      <w:r w:rsidR="00FD43C4">
        <w:t xml:space="preserve"> (</w:t>
      </w:r>
      <w:r w:rsidR="00FD43C4" w:rsidRPr="00FD43C4">
        <w:t>Business Intelligence Program Data Provider</w:t>
      </w:r>
      <w:r w:rsidR="00FD43C4">
        <w:t>)</w:t>
      </w:r>
      <w:r>
        <w:t>?</w:t>
      </w:r>
    </w:p>
    <w:p w14:paraId="789E66DA" w14:textId="614234BE" w:rsidR="008D4695" w:rsidRDefault="008D4695" w:rsidP="008D4695">
      <w:pPr>
        <w:pStyle w:val="ListParagraph"/>
        <w:numPr>
          <w:ilvl w:val="1"/>
          <w:numId w:val="21"/>
        </w:numPr>
      </w:pPr>
      <w:r>
        <w:t xml:space="preserve">CPB </w:t>
      </w:r>
      <w:r w:rsidRPr="0082743D">
        <w:t>(Compliance Programs Branch)</w:t>
      </w:r>
      <w:r w:rsidR="00F428AF">
        <w:t xml:space="preserve">? </w:t>
      </w:r>
      <w:r>
        <w:t>How exactly do we work with CPB? Downstream data only? For what, audits only?</w:t>
      </w:r>
    </w:p>
    <w:p w14:paraId="24962FA4" w14:textId="5A3579EE" w:rsidR="00F428AF" w:rsidRDefault="00F428AF" w:rsidP="008D4695">
      <w:pPr>
        <w:pStyle w:val="ListParagraph"/>
        <w:numPr>
          <w:ilvl w:val="1"/>
          <w:numId w:val="21"/>
        </w:numPr>
      </w:pPr>
      <w:r>
        <w:t>What does CDS mean? Canadian Digital Service?</w:t>
      </w:r>
    </w:p>
    <w:p w14:paraId="35654AA9" w14:textId="77777777" w:rsidR="007B46E2" w:rsidRDefault="007B46E2" w:rsidP="007B46E2">
      <w:pPr>
        <w:pStyle w:val="ListParagraph"/>
        <w:numPr>
          <w:ilvl w:val="1"/>
          <w:numId w:val="21"/>
        </w:numPr>
      </w:pPr>
      <w:r w:rsidRPr="008E3D94">
        <w:t>CPSS</w:t>
      </w:r>
      <w:r>
        <w:t xml:space="preserve"> (</w:t>
      </w:r>
      <w:r w:rsidRPr="008E3D94">
        <w:t>Compliance Program Suite of Solutions</w:t>
      </w:r>
      <w:r>
        <w:t>)? Naming convention docs</w:t>
      </w:r>
    </w:p>
    <w:p w14:paraId="653918C2" w14:textId="77777777" w:rsidR="00332DC4" w:rsidRDefault="008863A5" w:rsidP="002C41D5">
      <w:pPr>
        <w:pStyle w:val="ListParagraph"/>
        <w:numPr>
          <w:ilvl w:val="0"/>
          <w:numId w:val="21"/>
        </w:numPr>
      </w:pPr>
      <w:r>
        <w:t>Roles</w:t>
      </w:r>
    </w:p>
    <w:p w14:paraId="6A8F5E88" w14:textId="77777777" w:rsidR="00332DC4" w:rsidRDefault="00836446" w:rsidP="00332DC4">
      <w:pPr>
        <w:pStyle w:val="ListParagraph"/>
        <w:numPr>
          <w:ilvl w:val="1"/>
          <w:numId w:val="21"/>
        </w:numPr>
      </w:pPr>
      <w:r>
        <w:t xml:space="preserve">TL (Team Lead), </w:t>
      </w:r>
      <w:r w:rsidR="008863A5" w:rsidRPr="008863A5">
        <w:t>Tech-</w:t>
      </w:r>
      <w:r>
        <w:t>1</w:t>
      </w:r>
      <w:r w:rsidR="008863A5" w:rsidRPr="008863A5">
        <w:t>, Tech-2, Tech-</w:t>
      </w:r>
      <w:r>
        <w:t>3</w:t>
      </w:r>
      <w:r w:rsidR="008863A5" w:rsidRPr="008863A5">
        <w:t>, Tech-4</w:t>
      </w:r>
      <w:r>
        <w:t xml:space="preserve"> Co-op</w:t>
      </w:r>
      <w:r w:rsidR="008863A5" w:rsidRPr="008863A5">
        <w:t>?</w:t>
      </w:r>
      <w:r>
        <w:t xml:space="preserve"> Any others?</w:t>
      </w:r>
    </w:p>
    <w:p w14:paraId="2FFC8427" w14:textId="3F84F3F2" w:rsidR="002C41D5" w:rsidRDefault="00E9708F" w:rsidP="00332DC4">
      <w:pPr>
        <w:pStyle w:val="ListParagraph"/>
        <w:numPr>
          <w:ilvl w:val="1"/>
          <w:numId w:val="21"/>
        </w:numPr>
      </w:pPr>
      <w:r>
        <w:t>Tech vs CS?</w:t>
      </w:r>
    </w:p>
    <w:p w14:paraId="2865BF67" w14:textId="77777777" w:rsidR="00332DC4" w:rsidRDefault="00332DC4" w:rsidP="00332DC4">
      <w:pPr>
        <w:pStyle w:val="ListParagraph"/>
        <w:numPr>
          <w:ilvl w:val="0"/>
          <w:numId w:val="21"/>
        </w:numPr>
      </w:pPr>
      <w:r>
        <w:t>Can you incorporate Copilot directly into VS code like with an extension?</w:t>
      </w:r>
    </w:p>
    <w:p w14:paraId="626CAC1B" w14:textId="77777777" w:rsidR="00332DC4" w:rsidRDefault="00332DC4" w:rsidP="00332DC4">
      <w:pPr>
        <w:pStyle w:val="ListParagraph"/>
        <w:numPr>
          <w:ilvl w:val="0"/>
          <w:numId w:val="21"/>
        </w:numPr>
      </w:pPr>
      <w:r>
        <w:t>Python, jupyter notebooks, terminal</w:t>
      </w:r>
    </w:p>
    <w:p w14:paraId="70FE6BD1" w14:textId="77777777" w:rsidR="009501ED" w:rsidRPr="009501ED" w:rsidRDefault="00360EAC" w:rsidP="00360EAC">
      <w:pPr>
        <w:pStyle w:val="ListParagraph"/>
        <w:numPr>
          <w:ilvl w:val="0"/>
          <w:numId w:val="21"/>
        </w:numPr>
        <w:rPr>
          <w:b/>
          <w:bCs/>
        </w:rPr>
      </w:pPr>
      <w:r w:rsidRPr="009501ED">
        <w:rPr>
          <w:b/>
          <w:bCs/>
        </w:rPr>
        <w:t>AWS</w:t>
      </w:r>
    </w:p>
    <w:p w14:paraId="58F74C9D" w14:textId="77777777" w:rsidR="00083716" w:rsidRDefault="00083716" w:rsidP="00083716">
      <w:pPr>
        <w:pStyle w:val="ListParagraph"/>
        <w:numPr>
          <w:ilvl w:val="0"/>
          <w:numId w:val="21"/>
        </w:numPr>
        <w:tabs>
          <w:tab w:val="left" w:pos="1260"/>
        </w:tabs>
      </w:pPr>
      <w:r>
        <w:t>Repos</w:t>
      </w:r>
    </w:p>
    <w:p w14:paraId="22431B5F" w14:textId="46FA1D96" w:rsidR="00083716" w:rsidRPr="006C1803" w:rsidRDefault="00083716" w:rsidP="00083716">
      <w:pPr>
        <w:pStyle w:val="ListParagraph"/>
        <w:numPr>
          <w:ilvl w:val="1"/>
          <w:numId w:val="21"/>
        </w:numPr>
        <w:tabs>
          <w:tab w:val="left" w:pos="1260"/>
        </w:tabs>
        <w:rPr>
          <w:highlight w:val="yellow"/>
        </w:rPr>
      </w:pPr>
      <w:r w:rsidRPr="006C1803">
        <w:rPr>
          <w:highlight w:val="yellow"/>
        </w:rPr>
        <w:t>Explain repo folder structure</w:t>
      </w:r>
      <w:r w:rsidR="006C1803">
        <w:rPr>
          <w:highlight w:val="yellow"/>
        </w:rPr>
        <w:t xml:space="preserve"> - LLM?</w:t>
      </w:r>
    </w:p>
    <w:p w14:paraId="037DDA6A" w14:textId="77777777" w:rsidR="00083716" w:rsidRDefault="00083716" w:rsidP="00083716">
      <w:pPr>
        <w:pStyle w:val="ListParagraph"/>
        <w:numPr>
          <w:ilvl w:val="1"/>
          <w:numId w:val="21"/>
        </w:numPr>
        <w:tabs>
          <w:tab w:val="left" w:pos="1260"/>
        </w:tabs>
      </w:pPr>
      <w:r>
        <w:t>Every repo shares the same structure but not the same code right?</w:t>
      </w:r>
    </w:p>
    <w:p w14:paraId="0E30D241" w14:textId="77777777" w:rsidR="00083716" w:rsidRDefault="00083716" w:rsidP="00083716">
      <w:pPr>
        <w:pStyle w:val="ListParagraph"/>
        <w:numPr>
          <w:ilvl w:val="1"/>
          <w:numId w:val="21"/>
        </w:numPr>
        <w:tabs>
          <w:tab w:val="left" w:pos="1260"/>
        </w:tabs>
      </w:pPr>
      <w:r>
        <w:t>How are merges and pull requests navigated?</w:t>
      </w:r>
    </w:p>
    <w:p w14:paraId="66B923CE" w14:textId="72ED69E5" w:rsidR="009501ED" w:rsidRDefault="00360EAC" w:rsidP="00360EAC">
      <w:pPr>
        <w:pStyle w:val="ListParagraph"/>
        <w:numPr>
          <w:ilvl w:val="0"/>
          <w:numId w:val="21"/>
        </w:numPr>
      </w:pPr>
      <w:r>
        <w:t xml:space="preserve">You said </w:t>
      </w:r>
      <w:r>
        <w:sym w:font="Wingdings" w:char="F0E0"/>
      </w:r>
      <w:r>
        <w:t xml:space="preserve"> We are moving away from AWS CodeCommit and as a result, we are moving away from AWS CodePipeline and looking to create a visual representation of the pipeline in Azure </w:t>
      </w:r>
      <w:r>
        <w:sym w:font="Wingdings" w:char="F0E0"/>
      </w:r>
      <w:r>
        <w:t xml:space="preserve"> Is that correct?</w:t>
      </w:r>
    </w:p>
    <w:p w14:paraId="58820423" w14:textId="6FB877E2" w:rsidR="00360EAC" w:rsidRDefault="00360EAC" w:rsidP="009501ED">
      <w:pPr>
        <w:pStyle w:val="ListParagraph"/>
        <w:numPr>
          <w:ilvl w:val="1"/>
          <w:numId w:val="21"/>
        </w:numPr>
      </w:pPr>
      <w:r>
        <w:t>If so</w:t>
      </w:r>
      <w:r w:rsidR="009501ED">
        <w:t>,</w:t>
      </w:r>
      <w:r>
        <w:t xml:space="preserve"> how does that change the stack/repo relationship? </w:t>
      </w:r>
      <w:r w:rsidR="009501ED">
        <w:t xml:space="preserve">Would we switch to a pipeline service in Azure? </w:t>
      </w:r>
      <w:r>
        <w:t>Would the pipeline include part AWS services/steps and part Azure services/steps?</w:t>
      </w:r>
    </w:p>
    <w:p w14:paraId="007031C0" w14:textId="77777777" w:rsidR="00360EAC" w:rsidRDefault="00360EAC" w:rsidP="00360EAC">
      <w:pPr>
        <w:pStyle w:val="ListParagraph"/>
        <w:numPr>
          <w:ilvl w:val="0"/>
          <w:numId w:val="21"/>
        </w:numPr>
        <w:tabs>
          <w:tab w:val="left" w:pos="1260"/>
        </w:tabs>
      </w:pPr>
      <w:r>
        <w:t>Azure</w:t>
      </w:r>
    </w:p>
    <w:p w14:paraId="19521D21" w14:textId="4B57BDB2" w:rsidR="009501ED" w:rsidRDefault="00360EAC" w:rsidP="00360EAC">
      <w:pPr>
        <w:pStyle w:val="ListParagraph"/>
        <w:numPr>
          <w:ilvl w:val="1"/>
          <w:numId w:val="21"/>
        </w:numPr>
        <w:tabs>
          <w:tab w:val="left" w:pos="1260"/>
        </w:tabs>
      </w:pPr>
      <w:r>
        <w:t>What is the home page for Azure?</w:t>
      </w:r>
      <w:r w:rsidR="00B12E5F">
        <w:t xml:space="preserve"> How do you access it?</w:t>
      </w:r>
      <w:r w:rsidR="00050C2F">
        <w:t xml:space="preserve"> Do we have access to other services like we do AWS?</w:t>
      </w:r>
    </w:p>
    <w:p w14:paraId="6B315283" w14:textId="07C00419" w:rsidR="00360EAC" w:rsidRDefault="00360EAC" w:rsidP="00360EAC">
      <w:pPr>
        <w:pStyle w:val="ListParagraph"/>
        <w:numPr>
          <w:ilvl w:val="1"/>
          <w:numId w:val="21"/>
        </w:numPr>
        <w:tabs>
          <w:tab w:val="left" w:pos="1260"/>
        </w:tabs>
      </w:pPr>
      <w:r>
        <w:t xml:space="preserve">Why do we need it to access </w:t>
      </w:r>
      <w:r w:rsidR="009501ED">
        <w:t xml:space="preserve">AWS </w:t>
      </w:r>
      <w:r>
        <w:t>and why do we only get 8 hours?</w:t>
      </w:r>
    </w:p>
    <w:p w14:paraId="5E375B88" w14:textId="77777777" w:rsidR="00360EAC" w:rsidRDefault="00360EAC" w:rsidP="00360EAC">
      <w:pPr>
        <w:pStyle w:val="ListParagraph"/>
        <w:numPr>
          <w:ilvl w:val="1"/>
          <w:numId w:val="21"/>
        </w:numPr>
        <w:tabs>
          <w:tab w:val="left" w:pos="1260"/>
        </w:tabs>
      </w:pPr>
      <w:r>
        <w:t>Why do we use Azure for IAM and repos but AWS for everything else?</w:t>
      </w:r>
    </w:p>
    <w:p w14:paraId="2D167687" w14:textId="6B08D243" w:rsidR="00083716" w:rsidRDefault="007760D9" w:rsidP="007760D9">
      <w:pPr>
        <w:pStyle w:val="ListParagraph"/>
        <w:numPr>
          <w:ilvl w:val="0"/>
          <w:numId w:val="21"/>
        </w:numPr>
        <w:rPr>
          <w:highlight w:val="yellow"/>
        </w:rPr>
      </w:pPr>
      <w:r w:rsidRPr="00FA35A5">
        <w:rPr>
          <w:highlight w:val="yellow"/>
        </w:rPr>
        <w:t xml:space="preserve">You said “We are switching from KG01 to ADLH account” </w:t>
      </w:r>
      <w:r w:rsidRPr="00FA35A5">
        <w:rPr>
          <w:highlight w:val="yellow"/>
        </w:rPr>
        <w:sym w:font="Wingdings" w:char="F0E0"/>
      </w:r>
      <w:r w:rsidRPr="00FA35A5">
        <w:rPr>
          <w:highlight w:val="yellow"/>
        </w:rPr>
        <w:t xml:space="preserve"> Why</w:t>
      </w:r>
      <w:r w:rsidR="00ED627F">
        <w:rPr>
          <w:highlight w:val="yellow"/>
        </w:rPr>
        <w:t xml:space="preserve"> are doing this</w:t>
      </w:r>
      <w:r w:rsidRPr="00FA35A5">
        <w:rPr>
          <w:highlight w:val="yellow"/>
        </w:rPr>
        <w:t>? What do</w:t>
      </w:r>
      <w:r w:rsidR="00ED627F">
        <w:rPr>
          <w:highlight w:val="yellow"/>
        </w:rPr>
        <w:t>es this mean practically?</w:t>
      </w:r>
    </w:p>
    <w:p w14:paraId="53FAA87A" w14:textId="06095404" w:rsidR="007760D9" w:rsidRDefault="007760D9" w:rsidP="00083716">
      <w:pPr>
        <w:pStyle w:val="ListParagraph"/>
        <w:numPr>
          <w:ilvl w:val="1"/>
          <w:numId w:val="21"/>
        </w:numPr>
      </w:pPr>
      <w:r w:rsidRPr="00083716">
        <w:t xml:space="preserve">KG01 </w:t>
      </w:r>
      <w:r w:rsidR="00083716" w:rsidRPr="00083716">
        <w:t>is eapplid for PDP, SSCD</w:t>
      </w:r>
      <w:r w:rsidR="003E5B17">
        <w:t xml:space="preserve"> (</w:t>
      </w:r>
      <w:r w:rsidR="003E5B17" w:rsidRPr="003E5B17">
        <w:t>Strategic Services Compliance Data Division</w:t>
      </w:r>
      <w:r w:rsidR="003E5B17">
        <w:t>)</w:t>
      </w:r>
      <w:r w:rsidR="00083716" w:rsidRPr="00083716">
        <w:t>, Internal</w:t>
      </w:r>
    </w:p>
    <w:p w14:paraId="403D8E56" w14:textId="148A4DB0" w:rsidR="00ED627F" w:rsidRPr="00083716" w:rsidRDefault="00ED627F" w:rsidP="00083716">
      <w:pPr>
        <w:pStyle w:val="ListParagraph"/>
        <w:numPr>
          <w:ilvl w:val="1"/>
          <w:numId w:val="21"/>
        </w:numPr>
      </w:pPr>
      <w:r>
        <w:t>ADLH (</w:t>
      </w:r>
      <w:r w:rsidRPr="00AF7F0C">
        <w:t>Agency Data Lakehouse</w:t>
      </w:r>
      <w:r>
        <w:t>)</w:t>
      </w:r>
    </w:p>
    <w:p w14:paraId="40B67EA3" w14:textId="77777777" w:rsidR="00462D81" w:rsidRDefault="00462D81" w:rsidP="00462D81">
      <w:pPr>
        <w:pStyle w:val="ListParagraph"/>
        <w:numPr>
          <w:ilvl w:val="0"/>
          <w:numId w:val="21"/>
        </w:numPr>
      </w:pPr>
      <w:r>
        <w:t xml:space="preserve">Purpose of Outlook’s </w:t>
      </w:r>
      <w:r w:rsidRPr="00D56330">
        <w:t>Program Data Provider mailbox/email group</w:t>
      </w:r>
      <w:r>
        <w:t>? Why not main inbox?</w:t>
      </w:r>
    </w:p>
    <w:p w14:paraId="3C5ECA00" w14:textId="6C9DC55F" w:rsidR="00F577E2" w:rsidRDefault="00F577E2" w:rsidP="00F577E2">
      <w:pPr>
        <w:pStyle w:val="ListParagraph"/>
        <w:numPr>
          <w:ilvl w:val="1"/>
          <w:numId w:val="21"/>
        </w:numPr>
      </w:pPr>
      <w:r>
        <w:t>UT, UA, PR?</w:t>
      </w:r>
    </w:p>
    <w:p w14:paraId="490FBE70" w14:textId="77777777" w:rsidR="002A1373" w:rsidRDefault="002A1373" w:rsidP="002A1373">
      <w:pPr>
        <w:pStyle w:val="ListParagraph"/>
        <w:numPr>
          <w:ilvl w:val="0"/>
          <w:numId w:val="21"/>
        </w:numPr>
      </w:pPr>
      <w:r>
        <w:t xml:space="preserve">You said </w:t>
      </w:r>
      <w:r>
        <w:sym w:font="Wingdings" w:char="F0E0"/>
      </w:r>
      <w:r>
        <w:t xml:space="preserve"> </w:t>
      </w:r>
      <w:r w:rsidRPr="00610F09">
        <w:t>Stacks are linked to specific repos. If a change is made in the repo, it triggers the pipeline and updates the stacks accordingly</w:t>
      </w:r>
      <w:r>
        <w:t xml:space="preserve"> </w:t>
      </w:r>
      <w:r>
        <w:sym w:font="Wingdings" w:char="F0E0"/>
      </w:r>
      <w:r>
        <w:t xml:space="preserve"> Is this correct?</w:t>
      </w:r>
    </w:p>
    <w:p w14:paraId="7C09BDA7" w14:textId="77777777" w:rsidR="002A1373" w:rsidRPr="006C1803" w:rsidRDefault="002A1373" w:rsidP="002A1373">
      <w:pPr>
        <w:pStyle w:val="ListParagraph"/>
        <w:numPr>
          <w:ilvl w:val="1"/>
          <w:numId w:val="21"/>
        </w:numPr>
        <w:rPr>
          <w:highlight w:val="yellow"/>
        </w:rPr>
      </w:pPr>
      <w:r w:rsidRPr="006C1803">
        <w:rPr>
          <w:highlight w:val="yellow"/>
        </w:rPr>
        <w:t>Is this because repos are the “framework” that we use to provision resources and execute tasks?</w:t>
      </w:r>
    </w:p>
    <w:p w14:paraId="1CBDB03F" w14:textId="1CBF3E9C" w:rsidR="002A1373" w:rsidRDefault="002A1373" w:rsidP="002A1373">
      <w:pPr>
        <w:pStyle w:val="ListParagraph"/>
        <w:numPr>
          <w:ilvl w:val="1"/>
          <w:numId w:val="21"/>
        </w:numPr>
      </w:pPr>
      <w:r>
        <w:t xml:space="preserve">What’s the high level workflow of </w:t>
      </w:r>
      <w:r w:rsidR="00683E2B">
        <w:t xml:space="preserve">SMUS project, </w:t>
      </w:r>
      <w:r>
        <w:t>Data Sources, Data Products, Data Assets, Repos, Glue, Step Functions, CloudFormation, EventBridge, SNS, Cloudwatch? Visually if possible.</w:t>
      </w:r>
    </w:p>
    <w:p w14:paraId="28F2C619" w14:textId="3ADCAD32" w:rsidR="00271039" w:rsidRPr="00271039" w:rsidRDefault="00271039" w:rsidP="00360EAC">
      <w:pPr>
        <w:pStyle w:val="ListParagraph"/>
        <w:numPr>
          <w:ilvl w:val="0"/>
          <w:numId w:val="21"/>
        </w:numPr>
        <w:tabs>
          <w:tab w:val="left" w:pos="1260"/>
        </w:tabs>
        <w:rPr>
          <w:b/>
          <w:bCs/>
        </w:rPr>
      </w:pPr>
      <w:r w:rsidRPr="00271039">
        <w:rPr>
          <w:b/>
          <w:bCs/>
        </w:rPr>
        <w:t>Data</w:t>
      </w:r>
    </w:p>
    <w:p w14:paraId="2EEA3486" w14:textId="00503B41" w:rsidR="00271039" w:rsidRPr="00271039" w:rsidRDefault="00271039" w:rsidP="00271039">
      <w:pPr>
        <w:pStyle w:val="ListParagraph"/>
        <w:numPr>
          <w:ilvl w:val="0"/>
          <w:numId w:val="21"/>
        </w:numPr>
        <w:tabs>
          <w:tab w:val="left" w:pos="1260"/>
        </w:tabs>
      </w:pPr>
      <w:r w:rsidRPr="00271039">
        <w:lastRenderedPageBreak/>
        <w:t>What are sources - Repos, S3 buckets, Glue jobs</w:t>
      </w:r>
      <w:r w:rsidR="002A1373">
        <w:t>, Glue Databases, SMUS</w:t>
      </w:r>
      <w:r w:rsidRPr="00271039">
        <w:t xml:space="preserve"> or something else? Harry vs Braeden vs Miao</w:t>
      </w:r>
    </w:p>
    <w:p w14:paraId="54AD9565" w14:textId="77777777" w:rsidR="005A438E" w:rsidRPr="00683E2B" w:rsidRDefault="005A438E" w:rsidP="00360EAC">
      <w:pPr>
        <w:pStyle w:val="ListParagraph"/>
        <w:numPr>
          <w:ilvl w:val="0"/>
          <w:numId w:val="21"/>
        </w:numPr>
        <w:tabs>
          <w:tab w:val="left" w:pos="1260"/>
        </w:tabs>
        <w:rPr>
          <w:highlight w:val="yellow"/>
        </w:rPr>
      </w:pPr>
      <w:r w:rsidRPr="00683E2B">
        <w:rPr>
          <w:highlight w:val="yellow"/>
        </w:rPr>
        <w:t>VS</w:t>
      </w:r>
    </w:p>
    <w:p w14:paraId="2DED5013" w14:textId="77777777" w:rsidR="0006184D" w:rsidRPr="00172F9C" w:rsidRDefault="0006184D" w:rsidP="0006184D">
      <w:pPr>
        <w:pStyle w:val="ListParagraph"/>
        <w:numPr>
          <w:ilvl w:val="1"/>
          <w:numId w:val="21"/>
        </w:numPr>
        <w:tabs>
          <w:tab w:val="left" w:pos="1260"/>
        </w:tabs>
        <w:rPr>
          <w:highlight w:val="yellow"/>
        </w:rPr>
      </w:pPr>
      <w:r w:rsidRPr="00172F9C">
        <w:rPr>
          <w:highlight w:val="yellow"/>
        </w:rPr>
        <w:t>SMUS vs Console (Lambda)</w:t>
      </w:r>
    </w:p>
    <w:p w14:paraId="2D04DEF5" w14:textId="3A54C515" w:rsidR="00271039" w:rsidRDefault="005A438E" w:rsidP="005A438E">
      <w:pPr>
        <w:pStyle w:val="ListParagraph"/>
        <w:numPr>
          <w:ilvl w:val="1"/>
          <w:numId w:val="21"/>
        </w:numPr>
        <w:tabs>
          <w:tab w:val="left" w:pos="1260"/>
        </w:tabs>
      </w:pPr>
      <w:r>
        <w:t>Data Assets</w:t>
      </w:r>
    </w:p>
    <w:p w14:paraId="7861C6F4" w14:textId="6D132D3C" w:rsidR="005A438E" w:rsidRDefault="005A438E" w:rsidP="005A438E">
      <w:pPr>
        <w:pStyle w:val="ListParagraph"/>
        <w:numPr>
          <w:ilvl w:val="1"/>
          <w:numId w:val="21"/>
        </w:numPr>
        <w:tabs>
          <w:tab w:val="left" w:pos="1260"/>
        </w:tabs>
      </w:pPr>
      <w:r>
        <w:t>Data Products</w:t>
      </w:r>
    </w:p>
    <w:p w14:paraId="6B175B83" w14:textId="61EF290A" w:rsidR="00A2788F" w:rsidRDefault="005A438E" w:rsidP="0006184D">
      <w:pPr>
        <w:pStyle w:val="ListParagraph"/>
        <w:numPr>
          <w:ilvl w:val="1"/>
          <w:numId w:val="21"/>
        </w:numPr>
        <w:tabs>
          <w:tab w:val="left" w:pos="1260"/>
        </w:tabs>
      </w:pPr>
      <w:r>
        <w:t>Data Sources</w:t>
      </w:r>
    </w:p>
    <w:p w14:paraId="739F6722" w14:textId="77777777" w:rsidR="00EC2B77" w:rsidRPr="00912EAD" w:rsidRDefault="00EC2B77" w:rsidP="00EC2B77">
      <w:pPr>
        <w:pStyle w:val="ListParagraph"/>
        <w:numPr>
          <w:ilvl w:val="0"/>
          <w:numId w:val="21"/>
        </w:numPr>
        <w:rPr>
          <w:b/>
          <w:bCs/>
        </w:rPr>
      </w:pPr>
      <w:r w:rsidRPr="00912EAD">
        <w:rPr>
          <w:b/>
          <w:bCs/>
        </w:rPr>
        <w:t>Miao Chen</w:t>
      </w:r>
    </w:p>
    <w:p w14:paraId="5EEAFF51" w14:textId="28784AD7" w:rsidR="00AF7F0C" w:rsidRPr="00AF7F0C" w:rsidRDefault="00AF7F0C" w:rsidP="00912EAD">
      <w:pPr>
        <w:pStyle w:val="ListParagraph"/>
        <w:numPr>
          <w:ilvl w:val="0"/>
          <w:numId w:val="21"/>
        </w:numPr>
        <w:rPr>
          <w:highlight w:val="yellow"/>
        </w:rPr>
      </w:pPr>
      <w:r w:rsidRPr="00AF7F0C">
        <w:rPr>
          <w:highlight w:val="yellow"/>
        </w:rPr>
        <w:t>Does she have notes</w:t>
      </w:r>
      <w:r w:rsidR="00912EAD">
        <w:rPr>
          <w:highlight w:val="yellow"/>
        </w:rPr>
        <w:t xml:space="preserve"> from this meeting</w:t>
      </w:r>
      <w:r w:rsidRPr="00AF7F0C">
        <w:rPr>
          <w:highlight w:val="yellow"/>
        </w:rPr>
        <w:t>?</w:t>
      </w:r>
    </w:p>
    <w:p w14:paraId="59CBCDB5" w14:textId="3C3F2E96" w:rsidR="00EC2B77" w:rsidRDefault="00EC2B77" w:rsidP="00912EAD">
      <w:pPr>
        <w:pStyle w:val="ListParagraph"/>
        <w:numPr>
          <w:ilvl w:val="0"/>
          <w:numId w:val="21"/>
        </w:numPr>
      </w:pPr>
      <w:r>
        <w:t>Miao said “</w:t>
      </w:r>
      <w:r w:rsidRPr="00D2474B">
        <w:t>Youssef and I won’t work on any on-prem data or projects only cloud data and projects</w:t>
      </w:r>
      <w:r>
        <w:t>”</w:t>
      </w:r>
      <w:r w:rsidR="00AF7F0C">
        <w:t xml:space="preserve"> </w:t>
      </w:r>
      <w:r w:rsidR="00AF7F0C">
        <w:sym w:font="Wingdings" w:char="F0E0"/>
      </w:r>
      <w:r w:rsidR="00AF7F0C">
        <w:t xml:space="preserve"> </w:t>
      </w:r>
      <w:r>
        <w:t>What is the difference? Is it the same?</w:t>
      </w:r>
    </w:p>
    <w:p w14:paraId="1A535590" w14:textId="77777777" w:rsidR="00360EAC" w:rsidRDefault="00360EAC" w:rsidP="00912EAD">
      <w:pPr>
        <w:pStyle w:val="ListParagraph"/>
        <w:numPr>
          <w:ilvl w:val="0"/>
          <w:numId w:val="21"/>
        </w:numPr>
      </w:pPr>
      <w:r>
        <w:t>SMUS</w:t>
      </w:r>
    </w:p>
    <w:p w14:paraId="3D63F47D" w14:textId="56190EA3" w:rsidR="00912EAD" w:rsidRDefault="00912EAD" w:rsidP="00360EAC">
      <w:pPr>
        <w:pStyle w:val="ListParagraph"/>
        <w:numPr>
          <w:ilvl w:val="1"/>
          <w:numId w:val="21"/>
        </w:numPr>
      </w:pPr>
      <w:r w:rsidRPr="00912EAD">
        <w:t xml:space="preserve">Is SMUS </w:t>
      </w:r>
      <w:r>
        <w:t>(</w:t>
      </w:r>
      <w:r w:rsidRPr="00912EAD">
        <w:t>Sagemaker Unified Studio</w:t>
      </w:r>
      <w:r>
        <w:t xml:space="preserve">) </w:t>
      </w:r>
      <w:r w:rsidRPr="00912EAD">
        <w:t xml:space="preserve">a service on console </w:t>
      </w:r>
      <w:r>
        <w:t xml:space="preserve">(like lambda, glue etc) </w:t>
      </w:r>
      <w:r w:rsidRPr="00912EAD">
        <w:t>or a completely separate thing?</w:t>
      </w:r>
    </w:p>
    <w:p w14:paraId="46DCFE2F" w14:textId="0CDBCCD9" w:rsidR="00683E2B" w:rsidRPr="00912EAD" w:rsidRDefault="00683E2B" w:rsidP="00360EAC">
      <w:pPr>
        <w:pStyle w:val="ListParagraph"/>
        <w:numPr>
          <w:ilvl w:val="1"/>
          <w:numId w:val="21"/>
        </w:numPr>
      </w:pPr>
      <w:r>
        <w:t>What exactly is a SMUS project?</w:t>
      </w:r>
    </w:p>
    <w:p w14:paraId="7A592837" w14:textId="1844673A" w:rsidR="00AF7F0C" w:rsidRDefault="00AA175A" w:rsidP="00912EAD">
      <w:pPr>
        <w:pStyle w:val="ListParagraph"/>
        <w:numPr>
          <w:ilvl w:val="0"/>
          <w:numId w:val="21"/>
        </w:numPr>
      </w:pPr>
      <w:r>
        <w:t xml:space="preserve">Purpose of </w:t>
      </w:r>
      <w:r w:rsidR="00AF7F0C">
        <w:t>ADLH (</w:t>
      </w:r>
      <w:r w:rsidR="00AF7F0C" w:rsidRPr="00AF7F0C">
        <w:t>Agency Data Lakehouse</w:t>
      </w:r>
      <w:r w:rsidR="00AF7F0C">
        <w:t>)</w:t>
      </w:r>
      <w:r>
        <w:t>?</w:t>
      </w:r>
    </w:p>
    <w:p w14:paraId="3B53E29E" w14:textId="778399FC" w:rsidR="004A38F3" w:rsidRPr="00F428AF" w:rsidRDefault="004A38F3" w:rsidP="004A38F3">
      <w:pPr>
        <w:pStyle w:val="ListParagraph"/>
        <w:numPr>
          <w:ilvl w:val="0"/>
          <w:numId w:val="21"/>
        </w:numPr>
        <w:rPr>
          <w:highlight w:val="yellow"/>
        </w:rPr>
      </w:pPr>
      <w:r w:rsidRPr="00F428AF">
        <w:rPr>
          <w:highlight w:val="yellow"/>
        </w:rPr>
        <w:t xml:space="preserve">What does CDS mean? </w:t>
      </w:r>
      <w:r w:rsidR="009F0943" w:rsidRPr="00F428AF">
        <w:rPr>
          <w:highlight w:val="yellow"/>
        </w:rPr>
        <w:t xml:space="preserve">Canadian Digital Service? </w:t>
      </w:r>
      <w:r w:rsidRPr="00F428AF">
        <w:rPr>
          <w:highlight w:val="yellow"/>
        </w:rPr>
        <w:t xml:space="preserve">Is CDS </w:t>
      </w:r>
      <w:r w:rsidR="00E3528D" w:rsidRPr="00F428AF">
        <w:rPr>
          <w:highlight w:val="yellow"/>
        </w:rPr>
        <w:t xml:space="preserve">a branch </w:t>
      </w:r>
      <w:r w:rsidRPr="00F428AF">
        <w:rPr>
          <w:highlight w:val="yellow"/>
        </w:rPr>
        <w:t>of CRA?</w:t>
      </w:r>
    </w:p>
    <w:p w14:paraId="7C2694CB" w14:textId="77777777" w:rsidR="00AF7F0C" w:rsidRPr="00B22B75" w:rsidRDefault="00EC2B77" w:rsidP="00912EAD">
      <w:pPr>
        <w:pStyle w:val="ListParagraph"/>
        <w:numPr>
          <w:ilvl w:val="0"/>
          <w:numId w:val="21"/>
        </w:numPr>
        <w:rPr>
          <w:highlight w:val="yellow"/>
        </w:rPr>
      </w:pPr>
      <w:r w:rsidRPr="00B22B75">
        <w:rPr>
          <w:highlight w:val="yellow"/>
        </w:rPr>
        <w:t>Spoke</w:t>
      </w:r>
      <w:r w:rsidR="00AF7F0C" w:rsidRPr="00B22B75">
        <w:rPr>
          <w:highlight w:val="yellow"/>
        </w:rPr>
        <w:t>-</w:t>
      </w:r>
      <w:r w:rsidRPr="00B22B75">
        <w:rPr>
          <w:highlight w:val="yellow"/>
        </w:rPr>
        <w:t>hub</w:t>
      </w:r>
      <w:r w:rsidR="00AF7F0C" w:rsidRPr="00B22B75">
        <w:rPr>
          <w:highlight w:val="yellow"/>
        </w:rPr>
        <w:t xml:space="preserve"> relationship?</w:t>
      </w:r>
    </w:p>
    <w:p w14:paraId="0CA38369" w14:textId="77777777" w:rsidR="004A38F3" w:rsidRDefault="004A38F3" w:rsidP="004A38F3">
      <w:pPr>
        <w:pStyle w:val="ListParagraph"/>
        <w:numPr>
          <w:ilvl w:val="1"/>
          <w:numId w:val="21"/>
        </w:numPr>
      </w:pPr>
      <w:r>
        <w:t>Spoke is the AWS account? Whose account - the CDS, CRA, PDP?</w:t>
      </w:r>
    </w:p>
    <w:p w14:paraId="0454A331" w14:textId="681D00A1" w:rsidR="00912EAD" w:rsidRDefault="004A38F3" w:rsidP="00912EAD">
      <w:pPr>
        <w:pStyle w:val="ListParagraph"/>
        <w:numPr>
          <w:ilvl w:val="1"/>
          <w:numId w:val="21"/>
        </w:numPr>
      </w:pPr>
      <w:r>
        <w:t>She said “</w:t>
      </w:r>
      <w:r w:rsidRPr="004A38F3">
        <w:t>CDS is the hub account</w:t>
      </w:r>
      <w:r>
        <w:t xml:space="preserve">”. What is the spoke-hub relationship? </w:t>
      </w:r>
      <w:r w:rsidR="00912EAD">
        <w:t>What are the different spokes?</w:t>
      </w:r>
    </w:p>
    <w:p w14:paraId="5CCC9039" w14:textId="5E404634" w:rsidR="00EC2B77" w:rsidRPr="00D56330" w:rsidRDefault="00AF7F0C" w:rsidP="00912EAD">
      <w:pPr>
        <w:pStyle w:val="ListParagraph"/>
        <w:numPr>
          <w:ilvl w:val="0"/>
          <w:numId w:val="21"/>
        </w:numPr>
        <w:rPr>
          <w:highlight w:val="yellow"/>
        </w:rPr>
      </w:pPr>
      <w:r w:rsidRPr="00D56330">
        <w:rPr>
          <w:highlight w:val="yellow"/>
        </w:rPr>
        <w:t xml:space="preserve">ADLH vs </w:t>
      </w:r>
      <w:r w:rsidR="00EC2B77" w:rsidRPr="00D56330">
        <w:rPr>
          <w:highlight w:val="yellow"/>
        </w:rPr>
        <w:t>CPB</w:t>
      </w:r>
      <w:r w:rsidR="00D56330">
        <w:rPr>
          <w:highlight w:val="yellow"/>
        </w:rPr>
        <w:t xml:space="preserve"> - incomplete question</w:t>
      </w:r>
    </w:p>
    <w:p w14:paraId="4907BE24" w14:textId="2C27C1C5" w:rsidR="00912EAD" w:rsidRDefault="00912EAD" w:rsidP="00912EAD">
      <w:pPr>
        <w:pStyle w:val="ListParagraph"/>
        <w:numPr>
          <w:ilvl w:val="0"/>
          <w:numId w:val="21"/>
        </w:numPr>
      </w:pPr>
      <w:r>
        <w:t xml:space="preserve">She said </w:t>
      </w:r>
      <w:r w:rsidRPr="00912EAD">
        <w:t xml:space="preserve">CRF </w:t>
      </w:r>
      <w:r>
        <w:t xml:space="preserve">is a </w:t>
      </w:r>
      <w:r w:rsidRPr="00912EAD">
        <w:t>work order sen</w:t>
      </w:r>
      <w:r>
        <w:t>t</w:t>
      </w:r>
      <w:r w:rsidRPr="00912EAD">
        <w:t xml:space="preserve"> by Business</w:t>
      </w:r>
      <w:r>
        <w:t>. Is that CPB? What does CRF stand for?</w:t>
      </w:r>
    </w:p>
    <w:p w14:paraId="521056E0" w14:textId="77777777" w:rsidR="00D36F93" w:rsidRPr="00A61452" w:rsidRDefault="00D36F93" w:rsidP="00D36F93">
      <w:pPr>
        <w:pStyle w:val="ListParagraph"/>
        <w:numPr>
          <w:ilvl w:val="0"/>
          <w:numId w:val="21"/>
        </w:numPr>
        <w:rPr>
          <w:b/>
          <w:bCs/>
          <w:highlight w:val="yellow"/>
        </w:rPr>
      </w:pPr>
      <w:r w:rsidRPr="00A61452">
        <w:rPr>
          <w:b/>
          <w:bCs/>
          <w:highlight w:val="yellow"/>
        </w:rPr>
        <w:t>Personal research</w:t>
      </w:r>
    </w:p>
    <w:p w14:paraId="57E1A41E" w14:textId="77777777" w:rsidR="00D36F93" w:rsidRPr="00A61452" w:rsidRDefault="00D36F93" w:rsidP="00D36F93">
      <w:pPr>
        <w:pStyle w:val="ListParagraph"/>
        <w:numPr>
          <w:ilvl w:val="0"/>
          <w:numId w:val="21"/>
        </w:numPr>
      </w:pPr>
      <w:r w:rsidRPr="00A61452">
        <w:t xml:space="preserve">IAM </w:t>
      </w:r>
      <w:r w:rsidRPr="00A61452">
        <w:sym w:font="Wingdings" w:char="F0E0"/>
      </w:r>
      <w:r w:rsidRPr="00A61452">
        <w:t xml:space="preserve"> roles, users, accounts, groups, policies</w:t>
      </w:r>
    </w:p>
    <w:p w14:paraId="0661FD73" w14:textId="77777777" w:rsidR="00D36F93" w:rsidRPr="00A61452" w:rsidRDefault="00D36F93" w:rsidP="00D36F93">
      <w:pPr>
        <w:pStyle w:val="ListParagraph"/>
        <w:numPr>
          <w:ilvl w:val="0"/>
          <w:numId w:val="21"/>
        </w:numPr>
        <w:tabs>
          <w:tab w:val="left" w:pos="1260"/>
        </w:tabs>
      </w:pPr>
      <w:r w:rsidRPr="00A61452">
        <w:t>How do these work and how are they structured: Glue jobs, CloudFormation Stacks, SNS topics? Do they use python, yaml, both or a different language/structure?</w:t>
      </w:r>
    </w:p>
    <w:p w14:paraId="7844E37D" w14:textId="77777777" w:rsidR="00D36F93" w:rsidRPr="00A61452" w:rsidRDefault="00D36F93" w:rsidP="00D36F93">
      <w:pPr>
        <w:pStyle w:val="ListParagraph"/>
        <w:numPr>
          <w:ilvl w:val="0"/>
          <w:numId w:val="21"/>
        </w:numPr>
        <w:tabs>
          <w:tab w:val="left" w:pos="1260"/>
        </w:tabs>
      </w:pPr>
      <w:r w:rsidRPr="00A61452">
        <w:t>What is the structural unit of StepFunctions, CodeCommit, CodePipeline, EventBridge? How is the unit structured? Do they use python, yaml, both or a different language/structure?</w:t>
      </w:r>
    </w:p>
    <w:p w14:paraId="3AE438EE" w14:textId="77777777" w:rsidR="00462D81" w:rsidRPr="009501ED" w:rsidRDefault="00462D81" w:rsidP="00462D81">
      <w:pPr>
        <w:pStyle w:val="ListParagraph"/>
        <w:numPr>
          <w:ilvl w:val="0"/>
          <w:numId w:val="21"/>
        </w:numPr>
        <w:rPr>
          <w:b/>
          <w:bCs/>
        </w:rPr>
      </w:pPr>
      <w:r w:rsidRPr="009501ED">
        <w:rPr>
          <w:b/>
          <w:bCs/>
        </w:rPr>
        <w:t>TaxIntel</w:t>
      </w:r>
    </w:p>
    <w:p w14:paraId="6068C43F" w14:textId="77777777" w:rsidR="00462D81" w:rsidRDefault="00462D81" w:rsidP="00462D81">
      <w:pPr>
        <w:pStyle w:val="ListParagraph"/>
        <w:numPr>
          <w:ilvl w:val="0"/>
          <w:numId w:val="21"/>
        </w:numPr>
      </w:pPr>
      <w:r>
        <w:t>What is the role of cloud and AI in the TaxIntel project?</w:t>
      </w:r>
    </w:p>
    <w:p w14:paraId="494B9EEA" w14:textId="77777777" w:rsidR="0039676D" w:rsidRDefault="00912EAD" w:rsidP="00912EAD">
      <w:pPr>
        <w:pStyle w:val="ListParagraph"/>
        <w:numPr>
          <w:ilvl w:val="0"/>
          <w:numId w:val="21"/>
        </w:numPr>
        <w:rPr>
          <w:b/>
          <w:bCs/>
        </w:rPr>
      </w:pPr>
      <w:r w:rsidRPr="00912EAD">
        <w:rPr>
          <w:b/>
          <w:bCs/>
        </w:rPr>
        <w:t>Braeden</w:t>
      </w:r>
    </w:p>
    <w:p w14:paraId="33A63942" w14:textId="591D2C4C" w:rsidR="00D56330" w:rsidRDefault="0039676D" w:rsidP="009501ED">
      <w:pPr>
        <w:pStyle w:val="ListParagraph"/>
        <w:numPr>
          <w:ilvl w:val="0"/>
          <w:numId w:val="21"/>
        </w:numPr>
      </w:pPr>
      <w:r w:rsidRPr="0039676D">
        <w:t>Jira/A</w:t>
      </w:r>
      <w:r w:rsidR="00912EAD" w:rsidRPr="0039676D">
        <w:t>gile</w:t>
      </w:r>
      <w:r>
        <w:t xml:space="preserve"> </w:t>
      </w:r>
      <w:r>
        <w:sym w:font="Wingdings" w:char="F0E0"/>
      </w:r>
      <w:r>
        <w:t xml:space="preserve"> </w:t>
      </w:r>
      <w:r w:rsidR="00912EAD">
        <w:t>Just more detail on how we’ll use this</w:t>
      </w:r>
    </w:p>
    <w:p w14:paraId="7C1A4803" w14:textId="77777777" w:rsidR="009501ED" w:rsidRDefault="009501ED" w:rsidP="009501ED"/>
    <w:p w14:paraId="2E7C95AA" w14:textId="0BECADF3" w:rsidR="00152BA6" w:rsidRDefault="00152BA6" w:rsidP="00152BA6">
      <w:pPr>
        <w:pStyle w:val="Heading1"/>
      </w:pPr>
      <w:r>
        <w:t>Screenshots</w:t>
      </w:r>
    </w:p>
    <w:p w14:paraId="725A9618" w14:textId="755A51A6" w:rsidR="00152BA6" w:rsidRDefault="008C2AA3" w:rsidP="00152BA6">
      <w:pPr>
        <w:pStyle w:val="ListParagraph"/>
        <w:numPr>
          <w:ilvl w:val="0"/>
          <w:numId w:val="25"/>
        </w:numPr>
      </w:pPr>
      <w:r>
        <w:t xml:space="preserve">Lambda </w:t>
      </w:r>
      <w:r>
        <w:sym w:font="Wingdings" w:char="F0E0"/>
      </w:r>
      <w:r>
        <w:t xml:space="preserve"> Functions </w:t>
      </w:r>
      <w:r>
        <w:sym w:font="Wingdings" w:char="F0E0"/>
      </w:r>
      <w:r>
        <w:t xml:space="preserve"> dev1-kg01-adru3-create-smus-data-source </w:t>
      </w:r>
      <w:r>
        <w:sym w:font="Wingdings" w:char="F0E0"/>
      </w:r>
      <w:r>
        <w:t xml:space="preserve"> create_smus_data_source.py</w:t>
      </w:r>
    </w:p>
    <w:p w14:paraId="51F1F50C" w14:textId="2237A760" w:rsidR="008C2AA3" w:rsidRDefault="008C2AA3" w:rsidP="00152BA6">
      <w:pPr>
        <w:pStyle w:val="ListParagraph"/>
        <w:numPr>
          <w:ilvl w:val="0"/>
          <w:numId w:val="25"/>
        </w:numPr>
      </w:pPr>
      <w:r>
        <w:t xml:space="preserve">Nermeen </w:t>
      </w:r>
      <w:r w:rsidR="003465D3">
        <w:t xml:space="preserve">user ID </w:t>
      </w:r>
      <w:r>
        <w:sym w:font="Wingdings" w:char="F0E0"/>
      </w:r>
      <w:r>
        <w:t xml:space="preserve"> VZB748 </w:t>
      </w:r>
      <w:r>
        <w:sym w:font="Wingdings" w:char="F0E0"/>
      </w:r>
      <w:r>
        <w:t xml:space="preserve"> vzb748</w:t>
      </w:r>
    </w:p>
    <w:p w14:paraId="4691B74A" w14:textId="77777777" w:rsidR="00184B2A" w:rsidRDefault="00184B2A" w:rsidP="00152BA6">
      <w:pPr>
        <w:pStyle w:val="ListParagraph"/>
        <w:numPr>
          <w:ilvl w:val="0"/>
          <w:numId w:val="25"/>
        </w:numPr>
        <w:rPr>
          <w:lang w:val="fr-CA"/>
        </w:rPr>
      </w:pPr>
      <w:r w:rsidRPr="008C2AA3">
        <w:rPr>
          <w:lang w:val="fr-CA"/>
        </w:rPr>
        <w:t xml:space="preserve">dev-kg01-pdp-rhru-repo </w:t>
      </w:r>
    </w:p>
    <w:p w14:paraId="254DD067" w14:textId="0537BE71" w:rsidR="008C2AA3" w:rsidRDefault="008C2AA3" w:rsidP="00184B2A">
      <w:pPr>
        <w:pStyle w:val="ListParagraph"/>
        <w:numPr>
          <w:ilvl w:val="1"/>
          <w:numId w:val="25"/>
        </w:numPr>
        <w:rPr>
          <w:lang w:val="fr-CA"/>
        </w:rPr>
      </w:pPr>
      <w:r w:rsidRPr="008C2AA3">
        <w:rPr>
          <w:lang w:val="fr-CA"/>
        </w:rPr>
        <w:t>dev-kg01-pdp-rhru-repo/infr</w:t>
      </w:r>
      <w:r>
        <w:rPr>
          <w:lang w:val="fr-CA"/>
        </w:rPr>
        <w:t>a/templates/main-cfn.yaml</w:t>
      </w:r>
    </w:p>
    <w:p w14:paraId="58A6C454" w14:textId="7991AC14" w:rsidR="00152BA6" w:rsidRDefault="008C2AA3" w:rsidP="00184B2A">
      <w:pPr>
        <w:pStyle w:val="ListParagraph"/>
        <w:numPr>
          <w:ilvl w:val="1"/>
          <w:numId w:val="25"/>
        </w:numPr>
        <w:rPr>
          <w:lang w:val="fr-CA"/>
        </w:rPr>
      </w:pPr>
      <w:r w:rsidRPr="004F5E34">
        <w:rPr>
          <w:lang w:val="fr-CA"/>
        </w:rPr>
        <w:t>dev-kg01-pdp-rhru-repo/infra/templates/nested/lake</w:t>
      </w:r>
      <w:r w:rsidR="004F5E34" w:rsidRPr="004F5E34">
        <w:rPr>
          <w:lang w:val="fr-CA"/>
        </w:rPr>
        <w:t>formation-cfn.yaml</w:t>
      </w:r>
    </w:p>
    <w:p w14:paraId="300F7A45" w14:textId="6337BB0E" w:rsidR="0048061F" w:rsidRDefault="0048061F" w:rsidP="009501ED">
      <w:pPr>
        <w:pStyle w:val="ListParagraph"/>
        <w:numPr>
          <w:ilvl w:val="0"/>
          <w:numId w:val="25"/>
        </w:numPr>
      </w:pPr>
      <w:r w:rsidRPr="0048061F">
        <w:t>dev-kg01-pdp-cfn-template-jdq091-notebook</w:t>
      </w:r>
    </w:p>
    <w:p w14:paraId="05080320" w14:textId="53CF59E7" w:rsidR="002E3540" w:rsidRPr="00925E01" w:rsidRDefault="002E3540" w:rsidP="002E3540">
      <w:pPr>
        <w:pStyle w:val="ListParagraph"/>
        <w:numPr>
          <w:ilvl w:val="1"/>
          <w:numId w:val="25"/>
        </w:numPr>
        <w:rPr>
          <w:highlight w:val="yellow"/>
        </w:rPr>
      </w:pPr>
      <w:r w:rsidRPr="00925E01">
        <w:rPr>
          <w:highlight w:val="yellow"/>
        </w:rPr>
        <w:t>Not opening</w:t>
      </w:r>
    </w:p>
    <w:p w14:paraId="1260361C" w14:textId="77777777" w:rsidR="007F064D" w:rsidRDefault="007F064D" w:rsidP="007F064D">
      <w:pPr>
        <w:pStyle w:val="ListParagraph"/>
        <w:numPr>
          <w:ilvl w:val="1"/>
          <w:numId w:val="25"/>
        </w:numPr>
      </w:pPr>
      <w:r>
        <w:t xml:space="preserve">AWS Glue </w:t>
      </w:r>
      <w:r>
        <w:sym w:font="Wingdings" w:char="F0E0"/>
      </w:r>
      <w:r>
        <w:t xml:space="preserve"> ETL Jobs </w:t>
      </w:r>
      <w:r>
        <w:sym w:font="Wingdings" w:char="F0E0"/>
      </w:r>
      <w:r>
        <w:t xml:space="preserve"> Visual ETL</w:t>
      </w:r>
    </w:p>
    <w:p w14:paraId="25B16DDA" w14:textId="6F04624C" w:rsidR="007F064D" w:rsidRDefault="007F064D" w:rsidP="002E3540">
      <w:pPr>
        <w:pStyle w:val="ListParagraph"/>
        <w:numPr>
          <w:ilvl w:val="0"/>
          <w:numId w:val="25"/>
        </w:numPr>
      </w:pPr>
      <w:r w:rsidRPr="002E3540">
        <w:t xml:space="preserve">dev-kg01-pdp-klmt-repo </w:t>
      </w:r>
    </w:p>
    <w:p w14:paraId="7D3ED770" w14:textId="77777777" w:rsidR="007F064D" w:rsidRPr="0048061F" w:rsidRDefault="007F064D" w:rsidP="007F064D">
      <w:pPr>
        <w:pStyle w:val="ListParagraph"/>
        <w:numPr>
          <w:ilvl w:val="1"/>
          <w:numId w:val="25"/>
        </w:numPr>
      </w:pPr>
      <w:r>
        <w:t>Repo not cloned yet</w:t>
      </w:r>
    </w:p>
    <w:p w14:paraId="5B135ABC" w14:textId="0E3431C5" w:rsidR="002E3540" w:rsidRPr="002E3540" w:rsidRDefault="002E3540" w:rsidP="007F064D">
      <w:pPr>
        <w:pStyle w:val="ListParagraph"/>
        <w:numPr>
          <w:ilvl w:val="1"/>
          <w:numId w:val="25"/>
        </w:numPr>
      </w:pPr>
      <w:r w:rsidRPr="002E3540">
        <w:t>dev-kg01-pdp-klmt-repo/infra/templates/nested/eve</w:t>
      </w:r>
      <w:r>
        <w:t>ntbridge-cyn.yaml</w:t>
      </w:r>
    </w:p>
    <w:p w14:paraId="5BDD5190" w14:textId="6D767D62" w:rsidR="00925E01" w:rsidRDefault="00925E01" w:rsidP="00EB6FDF">
      <w:pPr>
        <w:pStyle w:val="ListParagraph"/>
        <w:numPr>
          <w:ilvl w:val="0"/>
          <w:numId w:val="25"/>
        </w:numPr>
      </w:pPr>
      <w:r w:rsidRPr="002E3540">
        <w:t>dev-kg01-pdp-</w:t>
      </w:r>
      <w:r>
        <w:t>nrmt</w:t>
      </w:r>
      <w:r w:rsidRPr="002E3540">
        <w:t>-repo</w:t>
      </w:r>
    </w:p>
    <w:p w14:paraId="5EBCDB41" w14:textId="77777777" w:rsidR="007F064D" w:rsidRPr="0048061F" w:rsidRDefault="007F064D" w:rsidP="007F064D">
      <w:pPr>
        <w:pStyle w:val="ListParagraph"/>
        <w:numPr>
          <w:ilvl w:val="1"/>
          <w:numId w:val="25"/>
        </w:numPr>
      </w:pPr>
      <w:r>
        <w:t>Repo not cloned yet</w:t>
      </w:r>
    </w:p>
    <w:p w14:paraId="3EB000BE" w14:textId="61E78F2D" w:rsidR="00EB6FDF" w:rsidRDefault="00EB6FDF" w:rsidP="00925E01">
      <w:pPr>
        <w:pStyle w:val="ListParagraph"/>
        <w:numPr>
          <w:ilvl w:val="1"/>
          <w:numId w:val="25"/>
        </w:numPr>
      </w:pPr>
      <w:r w:rsidRPr="002E3540">
        <w:t>dev-kg01-pdp-</w:t>
      </w:r>
      <w:r w:rsidR="00925E01">
        <w:t>nrmt</w:t>
      </w:r>
      <w:r w:rsidRPr="002E3540">
        <w:t>-repo/</w:t>
      </w:r>
      <w:r w:rsidR="00925E01">
        <w:t>scripts/glue/kg01-pdp-bronze-active-view-entire-db-multithreads.py</w:t>
      </w:r>
    </w:p>
    <w:p w14:paraId="4A92AA5E" w14:textId="27AC1DBB" w:rsidR="00925E01" w:rsidRDefault="00925E01" w:rsidP="00925E01">
      <w:pPr>
        <w:pStyle w:val="ListParagraph"/>
        <w:numPr>
          <w:ilvl w:val="1"/>
          <w:numId w:val="25"/>
        </w:numPr>
      </w:pPr>
      <w:r w:rsidRPr="002E3540">
        <w:t>dev-kg01-pdp-</w:t>
      </w:r>
      <w:r>
        <w:t>nrmt</w:t>
      </w:r>
      <w:r w:rsidRPr="002E3540">
        <w:t>-repo/</w:t>
      </w:r>
      <w:r>
        <w:t>infra/templates/nested/glue-job-cfn.yaml</w:t>
      </w:r>
    </w:p>
    <w:p w14:paraId="30F80100" w14:textId="5875BC0D" w:rsidR="009D6B82" w:rsidRDefault="009D6B82" w:rsidP="009D6B82">
      <w:pPr>
        <w:pStyle w:val="ListParagraph"/>
        <w:numPr>
          <w:ilvl w:val="0"/>
          <w:numId w:val="25"/>
        </w:numPr>
      </w:pPr>
      <w:r>
        <w:t xml:space="preserve">Step Functions - Sate machines - </w:t>
      </w:r>
      <w:r w:rsidRPr="009D6B82">
        <w:t xml:space="preserve">dev1-kg01-bsmt2-active-view-state-machine </w:t>
      </w:r>
      <w:r>
        <w:t>-</w:t>
      </w:r>
      <w:r w:rsidRPr="009D6B82">
        <w:t xml:space="preserve"> Execution: 9d4bd274-8b70-4595-8d3f-0924e749dcf5</w:t>
      </w:r>
    </w:p>
    <w:p w14:paraId="48E14899" w14:textId="77777777" w:rsidR="009D6B82" w:rsidRDefault="009D6B82" w:rsidP="009D6B82">
      <w:pPr>
        <w:pStyle w:val="ListParagraph"/>
        <w:numPr>
          <w:ilvl w:val="0"/>
          <w:numId w:val="25"/>
        </w:numPr>
      </w:pPr>
    </w:p>
    <w:p w14:paraId="202ABEB0" w14:textId="77777777" w:rsidR="004F5E34" w:rsidRDefault="004F5E34" w:rsidP="004F5E34"/>
    <w:p w14:paraId="4093B9AE" w14:textId="4A54C414" w:rsidR="00F843F8" w:rsidRDefault="00F843F8" w:rsidP="00F843F8">
      <w:pPr>
        <w:pStyle w:val="Heading1"/>
      </w:pPr>
      <w:r>
        <w:t>Documents and Teams messages</w:t>
      </w:r>
    </w:p>
    <w:p w14:paraId="5DF4A218" w14:textId="77777777" w:rsidR="00D661FC" w:rsidRPr="00D661FC" w:rsidRDefault="00D661FC" w:rsidP="00F843F8">
      <w:pPr>
        <w:pStyle w:val="ListParagraph"/>
        <w:numPr>
          <w:ilvl w:val="0"/>
          <w:numId w:val="26"/>
        </w:numPr>
        <w:rPr>
          <w:b/>
          <w:bCs/>
        </w:rPr>
      </w:pPr>
      <w:r w:rsidRPr="00D661FC">
        <w:rPr>
          <w:b/>
          <w:bCs/>
        </w:rPr>
        <w:t>Documents</w:t>
      </w:r>
    </w:p>
    <w:p w14:paraId="766A6091" w14:textId="379EB0E2" w:rsidR="00F843F8" w:rsidRDefault="00D9498E" w:rsidP="00F843F8">
      <w:pPr>
        <w:pStyle w:val="ListParagraph"/>
        <w:numPr>
          <w:ilvl w:val="0"/>
          <w:numId w:val="26"/>
        </w:numPr>
      </w:pPr>
      <w:r w:rsidRPr="00D9498E">
        <w:t>CPSS PDP Sources Use Case #1 RHRU &amp; ADRU-WIP.docx</w:t>
      </w:r>
    </w:p>
    <w:p w14:paraId="234412A0" w14:textId="589D0B51" w:rsidR="00D661FC" w:rsidRPr="00D661FC" w:rsidRDefault="00D661FC" w:rsidP="00F843F8">
      <w:pPr>
        <w:pStyle w:val="ListParagraph"/>
        <w:numPr>
          <w:ilvl w:val="0"/>
          <w:numId w:val="26"/>
        </w:numPr>
        <w:rPr>
          <w:b/>
          <w:bCs/>
        </w:rPr>
      </w:pPr>
      <w:r w:rsidRPr="00D661FC">
        <w:rPr>
          <w:b/>
          <w:bCs/>
        </w:rPr>
        <w:t>Teams messages</w:t>
      </w:r>
    </w:p>
    <w:p w14:paraId="64927270" w14:textId="26BDDDBB" w:rsidR="00D661FC" w:rsidRDefault="00B81062" w:rsidP="00F843F8">
      <w:pPr>
        <w:pStyle w:val="ListParagraph"/>
        <w:numPr>
          <w:ilvl w:val="0"/>
          <w:numId w:val="26"/>
        </w:numPr>
      </w:pPr>
      <w:r>
        <w:t>X</w:t>
      </w:r>
    </w:p>
    <w:p w14:paraId="0AD8140D" w14:textId="77777777" w:rsidR="00F843F8" w:rsidRPr="0048061F" w:rsidRDefault="00F843F8" w:rsidP="004F5E34"/>
    <w:p w14:paraId="568049FA" w14:textId="786774DF" w:rsidR="007D4683" w:rsidRDefault="007D4683" w:rsidP="007D4683">
      <w:pPr>
        <w:pStyle w:val="Heading1"/>
      </w:pPr>
      <w:r>
        <w:t>Notes</w:t>
      </w:r>
    </w:p>
    <w:p w14:paraId="67227E89" w14:textId="77777777" w:rsidR="007D4683" w:rsidRDefault="007D4683" w:rsidP="007D4683">
      <w:pPr>
        <w:pStyle w:val="ListParagraph"/>
        <w:numPr>
          <w:ilvl w:val="0"/>
          <w:numId w:val="24"/>
        </w:numPr>
      </w:pPr>
      <w:r>
        <w:t>Geography</w:t>
      </w:r>
    </w:p>
    <w:p w14:paraId="315D3BB1" w14:textId="77777777" w:rsidR="007D4683" w:rsidRDefault="007D4683" w:rsidP="007D4683">
      <w:pPr>
        <w:pStyle w:val="ListParagraph"/>
        <w:numPr>
          <w:ilvl w:val="1"/>
          <w:numId w:val="24"/>
        </w:numPr>
      </w:pPr>
      <w:r>
        <w:t>Regions are comprised of Availability Zones (AZ)</w:t>
      </w:r>
    </w:p>
    <w:p w14:paraId="60C7BAAF" w14:textId="77777777" w:rsidR="007D4683" w:rsidRDefault="007D4683" w:rsidP="007D4683">
      <w:pPr>
        <w:pStyle w:val="ListParagraph"/>
        <w:numPr>
          <w:ilvl w:val="1"/>
          <w:numId w:val="24"/>
        </w:numPr>
      </w:pPr>
      <w:r>
        <w:t>AWS has other geographical groupings besides Regions and AZs</w:t>
      </w:r>
    </w:p>
    <w:p w14:paraId="6951AD0E" w14:textId="77777777" w:rsidR="007D4683" w:rsidRDefault="007D4683" w:rsidP="007D4683">
      <w:pPr>
        <w:pStyle w:val="ListParagraph"/>
        <w:numPr>
          <w:ilvl w:val="1"/>
          <w:numId w:val="24"/>
        </w:numPr>
      </w:pPr>
      <w:r>
        <w:t>Our main region is ca-central-1</w:t>
      </w:r>
    </w:p>
    <w:p w14:paraId="7CCC0DEC" w14:textId="77777777" w:rsidR="00121A87" w:rsidRPr="00121A87" w:rsidRDefault="00121A87" w:rsidP="00121A87"/>
    <w:p w14:paraId="699E8579" w14:textId="6D1FD470" w:rsidR="00683E2B" w:rsidRDefault="0075133D" w:rsidP="0075133D">
      <w:pPr>
        <w:pStyle w:val="Heading1"/>
      </w:pPr>
      <w:r>
        <w:t>*Priority</w:t>
      </w:r>
    </w:p>
    <w:p w14:paraId="434132A6" w14:textId="3AAF7625" w:rsidR="00683E2B" w:rsidRDefault="00683E2B" w:rsidP="00550EDA">
      <w:pPr>
        <w:pStyle w:val="ListParagraph"/>
        <w:numPr>
          <w:ilvl w:val="0"/>
          <w:numId w:val="28"/>
        </w:numPr>
      </w:pPr>
      <w:r>
        <w:t>Repo structure and purpose of all files</w:t>
      </w:r>
    </w:p>
    <w:p w14:paraId="3361538E" w14:textId="7DFAC2BC" w:rsidR="00683E2B" w:rsidRDefault="00D421E9" w:rsidP="00550EDA">
      <w:pPr>
        <w:pStyle w:val="ListParagraph"/>
        <w:numPr>
          <w:ilvl w:val="0"/>
          <w:numId w:val="28"/>
        </w:numPr>
        <w:rPr>
          <w:highlight w:val="yellow"/>
        </w:rPr>
      </w:pPr>
      <w:r w:rsidRPr="00FD7497">
        <w:rPr>
          <w:highlight w:val="yellow"/>
        </w:rPr>
        <w:t>High level workflow of the relationships between SMUS, AWS services, Azure and Data stuff?</w:t>
      </w:r>
    </w:p>
    <w:p w14:paraId="3999BE7B" w14:textId="6754B07D" w:rsidR="0065716A" w:rsidRPr="0065716A" w:rsidRDefault="0065716A" w:rsidP="0065716A">
      <w:pPr>
        <w:pStyle w:val="ListParagraph"/>
        <w:numPr>
          <w:ilvl w:val="1"/>
          <w:numId w:val="28"/>
        </w:numPr>
      </w:pPr>
      <w:r w:rsidRPr="0065716A">
        <w:t>SMUS vs console?</w:t>
      </w:r>
    </w:p>
    <w:p w14:paraId="0B37F177" w14:textId="1A61EBA4" w:rsidR="0065716A" w:rsidRPr="0065716A" w:rsidRDefault="0065716A" w:rsidP="0065716A">
      <w:pPr>
        <w:pStyle w:val="ListParagraph"/>
        <w:numPr>
          <w:ilvl w:val="1"/>
          <w:numId w:val="28"/>
        </w:numPr>
      </w:pPr>
      <w:r w:rsidRPr="0065716A">
        <w:t>Data items vs S3? What’s the point?</w:t>
      </w:r>
    </w:p>
    <w:p w14:paraId="6C075936" w14:textId="44F1A472" w:rsidR="00683E2B" w:rsidRDefault="00683E2B" w:rsidP="00550EDA">
      <w:pPr>
        <w:pStyle w:val="ListParagraph"/>
        <w:numPr>
          <w:ilvl w:val="0"/>
          <w:numId w:val="28"/>
        </w:numPr>
      </w:pPr>
      <w:r w:rsidRPr="0065716A">
        <w:t>Data stu</w:t>
      </w:r>
      <w:r>
        <w:t>ff - sources, assets, products</w:t>
      </w:r>
    </w:p>
    <w:p w14:paraId="2206DE38" w14:textId="4213A7C6" w:rsidR="00683E2B" w:rsidRDefault="00683E2B" w:rsidP="00550EDA">
      <w:pPr>
        <w:pStyle w:val="ListParagraph"/>
        <w:numPr>
          <w:ilvl w:val="0"/>
          <w:numId w:val="28"/>
        </w:numPr>
      </w:pPr>
      <w:r>
        <w:t>What are sources exactly?</w:t>
      </w:r>
    </w:p>
    <w:p w14:paraId="1F1140CB" w14:textId="75FECFC3" w:rsidR="0005407A" w:rsidRDefault="0005407A" w:rsidP="00550EDA">
      <w:pPr>
        <w:pStyle w:val="ListParagraph"/>
        <w:numPr>
          <w:ilvl w:val="0"/>
          <w:numId w:val="28"/>
        </w:numPr>
      </w:pPr>
      <w:r>
        <w:t>All services - workflow</w:t>
      </w:r>
    </w:p>
    <w:p w14:paraId="58590B8D" w14:textId="00E0F8C5" w:rsidR="0005407A" w:rsidRPr="00FD7497" w:rsidRDefault="0005407A" w:rsidP="00550EDA">
      <w:pPr>
        <w:pStyle w:val="ListParagraph"/>
        <w:numPr>
          <w:ilvl w:val="0"/>
          <w:numId w:val="28"/>
        </w:numPr>
        <w:rPr>
          <w:highlight w:val="yellow"/>
        </w:rPr>
      </w:pPr>
      <w:r w:rsidRPr="00FD7497">
        <w:rPr>
          <w:highlight w:val="yellow"/>
        </w:rPr>
        <w:t>Screenshots</w:t>
      </w:r>
    </w:p>
    <w:p w14:paraId="72D89280" w14:textId="55DC9880" w:rsidR="0005407A" w:rsidRDefault="0005407A" w:rsidP="00550EDA">
      <w:pPr>
        <w:pStyle w:val="ListParagraph"/>
        <w:numPr>
          <w:ilvl w:val="0"/>
          <w:numId w:val="28"/>
        </w:numPr>
      </w:pPr>
      <w:r>
        <w:t>Documents and Teams messages</w:t>
      </w:r>
    </w:p>
    <w:p w14:paraId="795ABD79" w14:textId="7312FA06" w:rsidR="00FD7497" w:rsidRDefault="00FD7497" w:rsidP="00550EDA">
      <w:pPr>
        <w:pStyle w:val="ListParagraph"/>
        <w:numPr>
          <w:ilvl w:val="0"/>
          <w:numId w:val="28"/>
        </w:numPr>
        <w:rPr>
          <w:highlight w:val="yellow"/>
        </w:rPr>
      </w:pPr>
      <w:r w:rsidRPr="00FD7497">
        <w:rPr>
          <w:highlight w:val="yellow"/>
        </w:rPr>
        <w:t>Copilot chats</w:t>
      </w:r>
    </w:p>
    <w:p w14:paraId="0CFB03B7" w14:textId="5E0BABBB" w:rsidR="002B4DF6" w:rsidRDefault="002B4DF6" w:rsidP="00550EDA">
      <w:pPr>
        <w:pStyle w:val="ListParagraph"/>
        <w:numPr>
          <w:ilvl w:val="0"/>
          <w:numId w:val="28"/>
        </w:numPr>
        <w:rPr>
          <w:highlight w:val="yellow"/>
        </w:rPr>
      </w:pPr>
      <w:r>
        <w:rPr>
          <w:highlight w:val="yellow"/>
        </w:rPr>
        <w:t>Services</w:t>
      </w:r>
    </w:p>
    <w:p w14:paraId="136904E6" w14:textId="69CDE5CD" w:rsidR="002B4DF6" w:rsidRPr="002B4DF6" w:rsidRDefault="002B4DF6" w:rsidP="00550EDA">
      <w:pPr>
        <w:pStyle w:val="ListParagraph"/>
        <w:numPr>
          <w:ilvl w:val="0"/>
          <w:numId w:val="28"/>
        </w:numPr>
      </w:pPr>
      <w:r>
        <w:rPr>
          <w:highlight w:val="yellow"/>
        </w:rPr>
        <w:t xml:space="preserve">Udemy </w:t>
      </w:r>
      <w:r w:rsidRPr="002B4DF6">
        <w:rPr>
          <w:highlight w:val="yellow"/>
        </w:rPr>
        <w:sym w:font="Wingdings" w:char="F0E0"/>
      </w:r>
      <w:r>
        <w:rPr>
          <w:highlight w:val="yellow"/>
        </w:rPr>
        <w:t xml:space="preserve"> Need clearer idea first</w:t>
      </w:r>
    </w:p>
    <w:p w14:paraId="29FEC76D" w14:textId="65ADF38E" w:rsidR="002B4DF6" w:rsidRPr="002B4DF6" w:rsidRDefault="002B4DF6" w:rsidP="00550EDA">
      <w:pPr>
        <w:pStyle w:val="ListParagraph"/>
        <w:numPr>
          <w:ilvl w:val="0"/>
          <w:numId w:val="28"/>
        </w:numPr>
      </w:pPr>
    </w:p>
    <w:p w14:paraId="786B8B8F" w14:textId="64377C38" w:rsidR="00D71409" w:rsidRPr="002B4DF6" w:rsidRDefault="00D71409" w:rsidP="00FD7497"/>
    <w:p w14:paraId="1FB122D3" w14:textId="0FC2FC3D" w:rsidR="00A037F0" w:rsidRDefault="00005FAF" w:rsidP="00005FAF">
      <w:pPr>
        <w:pStyle w:val="Heading1"/>
      </w:pPr>
      <w:r>
        <w:t>Repo Stuff</w:t>
      </w:r>
    </w:p>
    <w:p w14:paraId="15125959" w14:textId="48D4153A" w:rsidR="00A037F0" w:rsidRPr="001F3934" w:rsidRDefault="001F3934" w:rsidP="001F3934">
      <w:pPr>
        <w:pStyle w:val="ListParagraph"/>
        <w:numPr>
          <w:ilvl w:val="0"/>
          <w:numId w:val="29"/>
        </w:numPr>
        <w:rPr>
          <w:b/>
          <w:bCs/>
        </w:rPr>
      </w:pPr>
      <w:r w:rsidRPr="001F3934">
        <w:rPr>
          <w:b/>
          <w:bCs/>
        </w:rPr>
        <w:t>Q</w:t>
      </w:r>
      <w:r>
        <w:rPr>
          <w:b/>
          <w:bCs/>
        </w:rPr>
        <w:t>uestions</w:t>
      </w:r>
      <w:r w:rsidRPr="001F3934">
        <w:rPr>
          <w:b/>
          <w:bCs/>
        </w:rPr>
        <w:t>/T</w:t>
      </w:r>
      <w:r>
        <w:rPr>
          <w:b/>
          <w:bCs/>
        </w:rPr>
        <w:t>o Do</w:t>
      </w:r>
      <w:r w:rsidR="00567827">
        <w:rPr>
          <w:b/>
          <w:bCs/>
        </w:rPr>
        <w:t xml:space="preserve"> - Main Copilot</w:t>
      </w:r>
    </w:p>
    <w:p w14:paraId="4EBFD96A" w14:textId="41D2A246" w:rsidR="001F3934" w:rsidRDefault="00567827" w:rsidP="001F3934">
      <w:pPr>
        <w:pStyle w:val="ListParagraph"/>
        <w:numPr>
          <w:ilvl w:val="0"/>
          <w:numId w:val="29"/>
        </w:numPr>
      </w:pPr>
      <w:r>
        <w:t>What do you mean by “</w:t>
      </w:r>
      <w:r w:rsidRPr="00567827">
        <w:t>Publication Platform</w:t>
      </w:r>
      <w:r>
        <w:t>” in “</w:t>
      </w:r>
      <w:r w:rsidRPr="00567827">
        <w:t>Bronze Data Product Publication Platform</w:t>
      </w:r>
      <w:r>
        <w:t>”? Is that a specific AWS service?</w:t>
      </w:r>
    </w:p>
    <w:p w14:paraId="5EA60DEA" w14:textId="7B091390" w:rsidR="00513C2F" w:rsidRDefault="00E52BB8" w:rsidP="001F3934">
      <w:pPr>
        <w:pStyle w:val="ListParagraph"/>
        <w:numPr>
          <w:ilvl w:val="0"/>
          <w:numId w:val="29"/>
        </w:numPr>
      </w:pPr>
      <w:r>
        <w:t>What do you mean by “</w:t>
      </w:r>
      <w:r w:rsidRPr="00E52BB8">
        <w:t>The DataZone Lambdas are not currently wired into the production Step Function</w:t>
      </w:r>
      <w:r>
        <w:t>”? Does Datazone have its own lambdas? What does that mean? Does it use lambdas for data discovery?</w:t>
      </w:r>
    </w:p>
    <w:p w14:paraId="0EDAAFE3" w14:textId="77777777" w:rsidR="002064F1" w:rsidRDefault="002064F1" w:rsidP="002064F1">
      <w:pPr>
        <w:pStyle w:val="ListParagraph"/>
        <w:numPr>
          <w:ilvl w:val="0"/>
          <w:numId w:val="29"/>
        </w:numPr>
      </w:pPr>
      <w:r>
        <w:t>What do you mean by “Produces only active records”? What are active records?</w:t>
      </w:r>
    </w:p>
    <w:p w14:paraId="769A3F79" w14:textId="77777777" w:rsidR="002064F1" w:rsidRDefault="002064F1" w:rsidP="002064F1">
      <w:pPr>
        <w:pStyle w:val="ListParagraph"/>
        <w:numPr>
          <w:ilvl w:val="0"/>
          <w:numId w:val="29"/>
        </w:numPr>
      </w:pPr>
      <w:r>
        <w:t>What do you mean by “Generates load auditing”? What is that?</w:t>
      </w:r>
    </w:p>
    <w:p w14:paraId="48E0514D" w14:textId="484CE25B" w:rsidR="002064F1" w:rsidRDefault="002064F1" w:rsidP="002064F1">
      <w:pPr>
        <w:pStyle w:val="ListParagraph"/>
        <w:numPr>
          <w:ilvl w:val="0"/>
          <w:numId w:val="29"/>
        </w:numPr>
      </w:pPr>
      <w:r>
        <w:t>What do you mean by “</w:t>
      </w:r>
      <w:r w:rsidRPr="002064F1">
        <w:t>Summary Lambda</w:t>
      </w:r>
      <w:r>
        <w:t>”? Is that a specific function/script?</w:t>
      </w:r>
    </w:p>
    <w:p w14:paraId="558A5730" w14:textId="6174750F" w:rsidR="002064F1" w:rsidRDefault="00641492" w:rsidP="00641492">
      <w:pPr>
        <w:pStyle w:val="ListParagraph"/>
        <w:numPr>
          <w:ilvl w:val="0"/>
          <w:numId w:val="29"/>
        </w:numPr>
      </w:pPr>
      <w:r>
        <w:t xml:space="preserve">How did you conclude that </w:t>
      </w:r>
      <w:r w:rsidR="0071023D">
        <w:t>“</w:t>
      </w:r>
      <w:r>
        <w:t>the Lambdas exist, the infrastructure exists, but they are not presently orchestrated by the deployed Step Function</w:t>
      </w:r>
      <w:r w:rsidR="0071023D">
        <w:t>”?</w:t>
      </w:r>
    </w:p>
    <w:p w14:paraId="1879A3CD" w14:textId="06256FD5" w:rsidR="0089589F" w:rsidRDefault="0089589F" w:rsidP="00641492">
      <w:pPr>
        <w:pStyle w:val="ListParagraph"/>
        <w:numPr>
          <w:ilvl w:val="0"/>
          <w:numId w:val="29"/>
        </w:numPr>
      </w:pPr>
      <w:r>
        <w:t>What do you mean by a “</w:t>
      </w:r>
      <w:r w:rsidRPr="0089589F">
        <w:t>spoke database</w:t>
      </w:r>
      <w:r>
        <w:t>”?</w:t>
      </w:r>
    </w:p>
    <w:p w14:paraId="56D5D9E3" w14:textId="1E204081" w:rsidR="00787604" w:rsidRDefault="00787604" w:rsidP="00641492">
      <w:pPr>
        <w:pStyle w:val="ListParagraph"/>
        <w:numPr>
          <w:ilvl w:val="0"/>
          <w:numId w:val="29"/>
        </w:numPr>
      </w:pPr>
      <w:r>
        <w:t>Explain the stack structure in main-cfn.yaml. Where is the nesting coming from?</w:t>
      </w:r>
    </w:p>
    <w:p w14:paraId="79288D2E" w14:textId="0951AD41" w:rsidR="008B456A" w:rsidRDefault="00A956FF" w:rsidP="008B456A">
      <w:pPr>
        <w:pStyle w:val="ListParagraph"/>
        <w:numPr>
          <w:ilvl w:val="0"/>
          <w:numId w:val="29"/>
        </w:numPr>
        <w:tabs>
          <w:tab w:val="left" w:pos="1260"/>
        </w:tabs>
      </w:pPr>
      <w:r>
        <w:t>So, i</w:t>
      </w:r>
      <w:r w:rsidR="008B456A">
        <w:t>f a change is made in the repo, it triggers the pipeline</w:t>
      </w:r>
      <w:r>
        <w:t>? How does this affect the stacks in CloudFormation?</w:t>
      </w:r>
    </w:p>
    <w:p w14:paraId="1CBFE8C6" w14:textId="7346A0FB" w:rsidR="00A956FF" w:rsidRDefault="00485D49" w:rsidP="00485D49">
      <w:pPr>
        <w:pStyle w:val="ListParagraph"/>
        <w:numPr>
          <w:ilvl w:val="0"/>
          <w:numId w:val="29"/>
        </w:numPr>
        <w:tabs>
          <w:tab w:val="left" w:pos="1260"/>
        </w:tabs>
      </w:pPr>
      <w:r>
        <w:t>You said “CloudFormation package operation runs [aws cloudformation package] which uploads local artifacts to S3. But also CloudFormation deploys [main-cfn.yaml] which deploys all nested stacks”. How are those two things different? What local artifacts are we referring to?</w:t>
      </w:r>
    </w:p>
    <w:p w14:paraId="282ABD2F" w14:textId="77777777" w:rsidR="00C73B52" w:rsidRPr="00371339" w:rsidRDefault="00485D49" w:rsidP="00C73B52">
      <w:pPr>
        <w:pStyle w:val="ListParagraph"/>
        <w:numPr>
          <w:ilvl w:val="0"/>
          <w:numId w:val="29"/>
        </w:numPr>
      </w:pPr>
      <w:r>
        <w:t xml:space="preserve">Under “Runtime (After Deployment)”, you said “ EventBridge --&gt; Step Function” but I thought that was </w:t>
      </w:r>
      <w:r w:rsidRPr="00371339">
        <w:t>CodeCommit + CodePipeline?</w:t>
      </w:r>
    </w:p>
    <w:p w14:paraId="3B986F56" w14:textId="472A6E6E" w:rsidR="00C73B52" w:rsidRPr="00371339" w:rsidRDefault="00C73B52" w:rsidP="00C73B52">
      <w:pPr>
        <w:pStyle w:val="ListParagraph"/>
        <w:numPr>
          <w:ilvl w:val="0"/>
          <w:numId w:val="29"/>
        </w:numPr>
      </w:pPr>
      <w:r w:rsidRPr="00371339">
        <w:t>Why does CodeBuild lead to CloudFormation? I thought CodeBuild was for running code? How does that lead to CloudFormation?</w:t>
      </w:r>
    </w:p>
    <w:p w14:paraId="47782EE4" w14:textId="26B9D65F" w:rsidR="00C73B52" w:rsidRDefault="00C73B52" w:rsidP="001F3934">
      <w:pPr>
        <w:pStyle w:val="ListParagraph"/>
        <w:numPr>
          <w:ilvl w:val="0"/>
          <w:numId w:val="29"/>
        </w:numPr>
      </w:pPr>
      <w:r>
        <w:t>Walk me through each step, its associated files read and associated files produced. How does each service know which file to read and what to do after?</w:t>
      </w:r>
    </w:p>
    <w:p w14:paraId="3C0E8323" w14:textId="046E182C" w:rsidR="00567827" w:rsidRPr="001F3934" w:rsidRDefault="00567827" w:rsidP="00567827">
      <w:pPr>
        <w:pStyle w:val="ListParagraph"/>
        <w:numPr>
          <w:ilvl w:val="0"/>
          <w:numId w:val="29"/>
        </w:numPr>
        <w:rPr>
          <w:b/>
          <w:bCs/>
        </w:rPr>
      </w:pPr>
      <w:r w:rsidRPr="001F3934">
        <w:rPr>
          <w:b/>
          <w:bCs/>
        </w:rPr>
        <w:t>Q</w:t>
      </w:r>
      <w:r>
        <w:rPr>
          <w:b/>
          <w:bCs/>
        </w:rPr>
        <w:t>uestions</w:t>
      </w:r>
      <w:r w:rsidRPr="001F3934">
        <w:rPr>
          <w:b/>
          <w:bCs/>
        </w:rPr>
        <w:t>/T</w:t>
      </w:r>
      <w:r>
        <w:rPr>
          <w:b/>
          <w:bCs/>
        </w:rPr>
        <w:t>o Do - Generic</w:t>
      </w:r>
    </w:p>
    <w:p w14:paraId="4E694DFA" w14:textId="77777777" w:rsidR="00513C2F" w:rsidRDefault="00513C2F" w:rsidP="00513C2F">
      <w:pPr>
        <w:pStyle w:val="ListParagraph"/>
        <w:numPr>
          <w:ilvl w:val="0"/>
          <w:numId w:val="29"/>
        </w:numPr>
      </w:pPr>
      <w:r>
        <w:lastRenderedPageBreak/>
        <w:t xml:space="preserve">What is an </w:t>
      </w:r>
      <w:r w:rsidRPr="00513C2F">
        <w:t>Iceberg table</w:t>
      </w:r>
      <w:r>
        <w:t>?</w:t>
      </w:r>
    </w:p>
    <w:p w14:paraId="38E1587F" w14:textId="77777777" w:rsidR="00513C2F" w:rsidRDefault="00513C2F" w:rsidP="00513C2F">
      <w:pPr>
        <w:pStyle w:val="ListParagraph"/>
        <w:numPr>
          <w:ilvl w:val="0"/>
          <w:numId w:val="29"/>
        </w:numPr>
      </w:pPr>
      <w:r>
        <w:t>In SMUS, what is the difference between Data Source, Data Asset and Data Product?</w:t>
      </w:r>
    </w:p>
    <w:p w14:paraId="2EC4D9B4" w14:textId="24EE01A7" w:rsidR="002064F1" w:rsidRDefault="002064F1" w:rsidP="002064F1">
      <w:pPr>
        <w:pStyle w:val="ListParagraph"/>
        <w:numPr>
          <w:ilvl w:val="0"/>
          <w:numId w:val="29"/>
        </w:numPr>
      </w:pPr>
      <w:r>
        <w:t>What is SCD-style logic?</w:t>
      </w:r>
    </w:p>
    <w:p w14:paraId="717E553C" w14:textId="461E7387" w:rsidR="00787604" w:rsidRDefault="00787604" w:rsidP="00787604">
      <w:pPr>
        <w:pStyle w:val="ListParagraph"/>
        <w:numPr>
          <w:ilvl w:val="0"/>
          <w:numId w:val="29"/>
        </w:numPr>
      </w:pPr>
      <w:r>
        <w:t>CodeCommit vs CodePipeline vs CodeBuild? How do they work with CloudFormation?</w:t>
      </w:r>
    </w:p>
    <w:p w14:paraId="6B6A9C07" w14:textId="4E3173C8" w:rsidR="001F3934" w:rsidRPr="001F3934" w:rsidRDefault="001F3934" w:rsidP="001F3934">
      <w:pPr>
        <w:pStyle w:val="ListParagraph"/>
        <w:numPr>
          <w:ilvl w:val="0"/>
          <w:numId w:val="29"/>
        </w:numPr>
        <w:rPr>
          <w:b/>
          <w:bCs/>
        </w:rPr>
      </w:pPr>
      <w:r w:rsidRPr="001F3934">
        <w:rPr>
          <w:b/>
          <w:bCs/>
        </w:rPr>
        <w:t>Notes</w:t>
      </w:r>
    </w:p>
    <w:p w14:paraId="7514310D" w14:textId="462BA0E0" w:rsidR="001F3934" w:rsidRDefault="00CF70AB" w:rsidP="001F3934">
      <w:pPr>
        <w:pStyle w:val="ListParagraph"/>
        <w:numPr>
          <w:ilvl w:val="0"/>
          <w:numId w:val="29"/>
        </w:numPr>
      </w:pPr>
      <w:r>
        <w:t>Top/</w:t>
      </w:r>
      <w:r w:rsidR="001F3934">
        <w:t>Final upload search</w:t>
      </w:r>
    </w:p>
    <w:p w14:paraId="2B3CA3DD" w14:textId="77777777" w:rsidR="001F3934" w:rsidRDefault="001F3934" w:rsidP="001F3934">
      <w:pPr>
        <w:pStyle w:val="ListParagraph"/>
        <w:numPr>
          <w:ilvl w:val="1"/>
          <w:numId w:val="29"/>
        </w:numPr>
      </w:pPr>
      <w:r>
        <w:t>Perfect. We now have the entire repository from the structure shown in your screenshots.</w:t>
      </w:r>
    </w:p>
    <w:p w14:paraId="4E6E3562" w14:textId="1D0FA3C5" w:rsidR="001F3934" w:rsidRDefault="001F3934" w:rsidP="001F3934">
      <w:pPr>
        <w:pStyle w:val="ListParagraph"/>
        <w:numPr>
          <w:ilvl w:val="1"/>
          <w:numId w:val="29"/>
        </w:numPr>
      </w:pPr>
      <w:r>
        <w:t>Final Upload Inventory</w:t>
      </w:r>
    </w:p>
    <w:p w14:paraId="25AF0DB0" w14:textId="77777777" w:rsidR="00CF70AB" w:rsidRDefault="00CF70AB" w:rsidP="00CF70AB">
      <w:pPr>
        <w:pStyle w:val="ListParagraph"/>
        <w:numPr>
          <w:ilvl w:val="0"/>
          <w:numId w:val="29"/>
        </w:numPr>
      </w:pPr>
      <w:r>
        <w:t xml:space="preserve">What is AWS </w:t>
      </w:r>
      <w:r w:rsidRPr="00567827">
        <w:t>Lake Formation</w:t>
      </w:r>
      <w:r>
        <w:t xml:space="preserve"> and how is that different from both S3 and CloudFormation?</w:t>
      </w:r>
    </w:p>
    <w:p w14:paraId="4678963A" w14:textId="05E5BBCF" w:rsidR="00CF70AB" w:rsidRDefault="00CF70AB" w:rsidP="00CF70AB">
      <w:pPr>
        <w:pStyle w:val="ListParagraph"/>
        <w:numPr>
          <w:ilvl w:val="1"/>
          <w:numId w:val="29"/>
        </w:numPr>
      </w:pPr>
      <w:r w:rsidRPr="00CF70AB">
        <w:t>AWS Lake Formation is a service for building and governing a data lake. It sits on top of services such as S3, Glue, Athena, and Redshift and provides centralized data permissions, access control, and governance.</w:t>
      </w:r>
    </w:p>
    <w:p w14:paraId="016EF44A" w14:textId="1CA6CFA4" w:rsidR="00CF70AB" w:rsidRDefault="00CF70AB" w:rsidP="00CF70AB">
      <w:pPr>
        <w:pStyle w:val="ListParagraph"/>
        <w:numPr>
          <w:ilvl w:val="1"/>
          <w:numId w:val="29"/>
        </w:numPr>
      </w:pPr>
      <w:r w:rsidRPr="00CF70AB">
        <w:t>CloudFormation is Infrastructure as Code (IaC). It creates AWS resources from YAML or JSON templates. It does not store data or govern data access. It provisions resources.</w:t>
      </w:r>
    </w:p>
    <w:p w14:paraId="452D0DDD" w14:textId="20389B3D" w:rsidR="00D53619" w:rsidRDefault="00D53619" w:rsidP="00CF70AB">
      <w:pPr>
        <w:pStyle w:val="ListParagraph"/>
        <w:numPr>
          <w:ilvl w:val="1"/>
          <w:numId w:val="29"/>
        </w:numPr>
      </w:pPr>
      <w:r w:rsidRPr="00D53619">
        <w:t>S3 (Simple Storage Service) is simply object storage. It stores files. It does not provide data cataloging, business metadata, data governance workflows, or fine-grained table permissions.</w:t>
      </w:r>
    </w:p>
    <w:p w14:paraId="47ACF1E1" w14:textId="77777777" w:rsidR="00CF70AB" w:rsidRDefault="00CF70AB" w:rsidP="00CF70AB">
      <w:pPr>
        <w:pStyle w:val="ListParagraph"/>
        <w:numPr>
          <w:ilvl w:val="0"/>
          <w:numId w:val="29"/>
        </w:numPr>
      </w:pPr>
      <w:r>
        <w:t>EventBridge vs SNS?</w:t>
      </w:r>
    </w:p>
    <w:p w14:paraId="6562CF76" w14:textId="1ADD3A66" w:rsidR="00513C2F" w:rsidRDefault="00513C2F" w:rsidP="00CF70AB">
      <w:pPr>
        <w:pStyle w:val="ListParagraph"/>
        <w:numPr>
          <w:ilvl w:val="1"/>
          <w:numId w:val="29"/>
        </w:numPr>
      </w:pPr>
      <w:r w:rsidRPr="00513C2F">
        <w:t>SNS is a publish-subscribe messaging service. One publisher sends a message to a topic, and all subscribers receive it.</w:t>
      </w:r>
    </w:p>
    <w:p w14:paraId="26081F6F" w14:textId="0A1F1484" w:rsidR="00CF70AB" w:rsidRDefault="00CF70AB" w:rsidP="00CF70AB">
      <w:pPr>
        <w:pStyle w:val="ListParagraph"/>
        <w:numPr>
          <w:ilvl w:val="1"/>
          <w:numId w:val="29"/>
        </w:numPr>
      </w:pPr>
      <w:r w:rsidRPr="00CF70AB">
        <w:t>EventBridge is an event router. It examines an event and routes it according to rules.</w:t>
      </w:r>
    </w:p>
    <w:p w14:paraId="4C7D5204" w14:textId="77777777" w:rsidR="00513C2F" w:rsidRDefault="00513C2F" w:rsidP="00513C2F">
      <w:pPr>
        <w:pStyle w:val="ListParagraph"/>
        <w:numPr>
          <w:ilvl w:val="0"/>
          <w:numId w:val="29"/>
        </w:numPr>
      </w:pPr>
      <w:r>
        <w:t>What is Amazon DataZone and what does it do?</w:t>
      </w:r>
    </w:p>
    <w:p w14:paraId="3F9B5EFE" w14:textId="77777777" w:rsidR="00513C2F" w:rsidRDefault="00513C2F" w:rsidP="00513C2F">
      <w:pPr>
        <w:pStyle w:val="ListParagraph"/>
        <w:numPr>
          <w:ilvl w:val="1"/>
          <w:numId w:val="29"/>
        </w:numPr>
      </w:pPr>
      <w:r>
        <w:t>Amazon DataZone is a data catalog and data discovery service. It helps people find, understand, request, and share data across an organization.</w:t>
      </w:r>
    </w:p>
    <w:p w14:paraId="5F90AE58" w14:textId="217904CF" w:rsidR="00513C2F" w:rsidRDefault="00513C2F" w:rsidP="00513C2F">
      <w:pPr>
        <w:pStyle w:val="ListParagraph"/>
        <w:numPr>
          <w:ilvl w:val="1"/>
          <w:numId w:val="29"/>
        </w:numPr>
      </w:pPr>
      <w:r>
        <w:t xml:space="preserve">Think </w:t>
      </w:r>
      <w:r>
        <w:sym w:font="Wingdings" w:char="F0E0"/>
      </w:r>
      <w:r>
        <w:t xml:space="preserve"> Lake Formation secures data. DataZone helps people discover and request data.</w:t>
      </w:r>
    </w:p>
    <w:p w14:paraId="0E4FCB3D" w14:textId="77777777" w:rsidR="00642315" w:rsidRDefault="00642315" w:rsidP="009501ED"/>
    <w:p w14:paraId="203F3CA3" w14:textId="617D1136" w:rsidR="00776D8A" w:rsidRDefault="00776D8A" w:rsidP="00776D8A">
      <w:pPr>
        <w:pStyle w:val="Heading1"/>
      </w:pPr>
      <w:r>
        <w:t>*Copilot questions</w:t>
      </w:r>
    </w:p>
    <w:p w14:paraId="0D205131" w14:textId="5589E5A1" w:rsidR="00776D8A" w:rsidRDefault="00C73B52" w:rsidP="00664A29">
      <w:r>
        <w:t>Prompt</w:t>
      </w:r>
      <w:r w:rsidR="00664A29">
        <w:t xml:space="preserve"> </w:t>
      </w:r>
      <w:r w:rsidR="00664A29">
        <w:sym w:font="Wingdings" w:char="F0E0"/>
      </w:r>
      <w:r w:rsidR="00664A29">
        <w:t xml:space="preserve"> </w:t>
      </w:r>
      <w:r w:rsidR="00776D8A">
        <w:t>Give me a list of al</w:t>
      </w:r>
      <w:r w:rsidR="008B456A">
        <w:t>l</w:t>
      </w:r>
      <w:r w:rsidR="00776D8A">
        <w:t xml:space="preserve"> questions I asked in this chat only. Note</w:t>
      </w:r>
      <w:r w:rsidR="008B456A">
        <w:t>,</w:t>
      </w:r>
      <w:r w:rsidR="00776D8A">
        <w:t xml:space="preserve"> I mean in this chat here with you only</w:t>
      </w:r>
      <w:r w:rsidR="008B456A">
        <w:t>, not all the Copilot chats</w:t>
      </w:r>
      <w:r w:rsidR="00776D8A">
        <w:t>. Give me the questions I asked in order.</w:t>
      </w:r>
    </w:p>
    <w:p w14:paraId="3C405FF2" w14:textId="31C68593" w:rsidR="00371339" w:rsidRDefault="00371339" w:rsidP="006146F5"/>
    <w:p w14:paraId="20BFD7BD" w14:textId="2168CA0F" w:rsidR="002403D5" w:rsidRPr="002403D5" w:rsidRDefault="002403D5" w:rsidP="002403D5">
      <w:pPr>
        <w:pStyle w:val="Heading1"/>
      </w:pPr>
      <w:r w:rsidRPr="002403D5">
        <w:t>Repo codes</w:t>
      </w:r>
    </w:p>
    <w:p w14:paraId="5A3AC0B0" w14:textId="471F46A8" w:rsidR="002403D5" w:rsidRPr="002403D5" w:rsidRDefault="002403D5" w:rsidP="002403D5">
      <w:pPr>
        <w:pStyle w:val="ListParagraph"/>
        <w:numPr>
          <w:ilvl w:val="0"/>
          <w:numId w:val="34"/>
        </w:numPr>
        <w:tabs>
          <w:tab w:val="left" w:pos="1260"/>
        </w:tabs>
      </w:pPr>
      <w:r w:rsidRPr="002403D5">
        <w:t>A</w:t>
      </w:r>
      <w:r w:rsidRPr="002403D5">
        <w:t>dru</w:t>
      </w:r>
    </w:p>
    <w:p w14:paraId="6A7D00D7" w14:textId="1140D6D2" w:rsidR="002403D5" w:rsidRPr="002403D5" w:rsidRDefault="002403D5" w:rsidP="002403D5">
      <w:pPr>
        <w:pStyle w:val="ListParagraph"/>
        <w:numPr>
          <w:ilvl w:val="0"/>
          <w:numId w:val="34"/>
        </w:numPr>
        <w:tabs>
          <w:tab w:val="left" w:pos="1260"/>
        </w:tabs>
      </w:pPr>
      <w:r w:rsidRPr="002403D5">
        <w:t>B</w:t>
      </w:r>
      <w:r w:rsidRPr="002403D5">
        <w:t>smt</w:t>
      </w:r>
    </w:p>
    <w:p w14:paraId="7650F266" w14:textId="5AA81C89" w:rsidR="002403D5" w:rsidRPr="002403D5" w:rsidRDefault="002403D5" w:rsidP="002403D5">
      <w:pPr>
        <w:pStyle w:val="ListParagraph"/>
        <w:numPr>
          <w:ilvl w:val="0"/>
          <w:numId w:val="34"/>
        </w:numPr>
        <w:tabs>
          <w:tab w:val="left" w:pos="1260"/>
        </w:tabs>
      </w:pPr>
      <w:r w:rsidRPr="002403D5">
        <w:t>K</w:t>
      </w:r>
      <w:r w:rsidRPr="002403D5">
        <w:t>lmt</w:t>
      </w:r>
    </w:p>
    <w:p w14:paraId="3C95B1A5" w14:textId="4A1B4D5C" w:rsidR="002403D5" w:rsidRPr="002403D5" w:rsidRDefault="002403D5" w:rsidP="002403D5">
      <w:pPr>
        <w:pStyle w:val="ListParagraph"/>
        <w:numPr>
          <w:ilvl w:val="0"/>
          <w:numId w:val="34"/>
        </w:numPr>
        <w:tabs>
          <w:tab w:val="left" w:pos="1260"/>
        </w:tabs>
      </w:pPr>
      <w:r w:rsidRPr="002403D5">
        <w:t>N</w:t>
      </w:r>
      <w:r w:rsidRPr="002403D5">
        <w:t>rmt</w:t>
      </w:r>
    </w:p>
    <w:p w14:paraId="1CC123E7" w14:textId="308C1770" w:rsidR="002403D5" w:rsidRPr="002403D5" w:rsidRDefault="002403D5" w:rsidP="002403D5">
      <w:pPr>
        <w:pStyle w:val="ListParagraph"/>
        <w:numPr>
          <w:ilvl w:val="0"/>
          <w:numId w:val="34"/>
        </w:numPr>
        <w:tabs>
          <w:tab w:val="left" w:pos="1260"/>
        </w:tabs>
      </w:pPr>
      <w:r w:rsidRPr="002403D5">
        <w:t>Avmt</w:t>
      </w:r>
    </w:p>
    <w:p w14:paraId="79907020" w14:textId="2897EA7A" w:rsidR="002403D5" w:rsidRDefault="002403D5" w:rsidP="002403D5">
      <w:pPr>
        <w:pStyle w:val="ListParagraph"/>
        <w:numPr>
          <w:ilvl w:val="0"/>
          <w:numId w:val="34"/>
        </w:numPr>
      </w:pPr>
      <w:r w:rsidRPr="002403D5">
        <w:t>Wmjc</w:t>
      </w:r>
    </w:p>
    <w:p w14:paraId="27E99713" w14:textId="5D73A311" w:rsidR="00C67406" w:rsidRDefault="00C67406" w:rsidP="002403D5">
      <w:pPr>
        <w:pStyle w:val="ListParagraph"/>
        <w:numPr>
          <w:ilvl w:val="0"/>
          <w:numId w:val="34"/>
        </w:numPr>
      </w:pPr>
      <w:r>
        <w:t>Ahmt</w:t>
      </w:r>
    </w:p>
    <w:p w14:paraId="539FDBDC" w14:textId="57BE73FF" w:rsidR="00C67406" w:rsidRDefault="00C67406" w:rsidP="002403D5">
      <w:pPr>
        <w:pStyle w:val="ListParagraph"/>
        <w:numPr>
          <w:ilvl w:val="0"/>
          <w:numId w:val="34"/>
        </w:numPr>
      </w:pPr>
      <w:r>
        <w:t>Rhru</w:t>
      </w:r>
    </w:p>
    <w:p w14:paraId="5DEB4FF2" w14:textId="41855AB3" w:rsidR="00C67406" w:rsidRDefault="003C1F7E" w:rsidP="002403D5">
      <w:pPr>
        <w:pStyle w:val="ListParagraph"/>
        <w:numPr>
          <w:ilvl w:val="0"/>
          <w:numId w:val="34"/>
        </w:numPr>
      </w:pPr>
      <w:r>
        <w:t>Pdmt</w:t>
      </w:r>
    </w:p>
    <w:p w14:paraId="4C8435BA" w14:textId="77777777" w:rsidR="003C1F7E" w:rsidRPr="002403D5" w:rsidRDefault="003C1F7E" w:rsidP="003C1F7E"/>
    <w:p w14:paraId="5761D83A" w14:textId="77777777" w:rsidR="002403D5" w:rsidRDefault="002403D5" w:rsidP="006146F5"/>
    <w:sectPr w:rsidR="002403D5" w:rsidSect="00BA05B3">
      <w:headerReference w:type="even" r:id="rId8"/>
      <w:headerReference w:type="default" r:id="rId9"/>
      <w:headerReference w:type="first" r:id="rId1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55E18" w14:textId="77777777" w:rsidR="005D2117" w:rsidRPr="00014BB3" w:rsidRDefault="005D2117" w:rsidP="00BA05B3">
      <w:r w:rsidRPr="00014BB3">
        <w:separator/>
      </w:r>
    </w:p>
  </w:endnote>
  <w:endnote w:type="continuationSeparator" w:id="0">
    <w:p w14:paraId="7EC34F19" w14:textId="77777777" w:rsidR="005D2117" w:rsidRPr="00014BB3" w:rsidRDefault="005D2117" w:rsidP="00BA05B3">
      <w:r w:rsidRPr="00014BB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A10DF" w14:textId="77777777" w:rsidR="005D2117" w:rsidRPr="00014BB3" w:rsidRDefault="005D2117" w:rsidP="00BA05B3">
      <w:r w:rsidRPr="00014BB3">
        <w:separator/>
      </w:r>
    </w:p>
  </w:footnote>
  <w:footnote w:type="continuationSeparator" w:id="0">
    <w:p w14:paraId="6BB1390C" w14:textId="77777777" w:rsidR="005D2117" w:rsidRPr="00014BB3" w:rsidRDefault="005D2117" w:rsidP="00BA05B3">
      <w:r w:rsidRPr="00014BB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E6016" w14:textId="160A3906" w:rsidR="00872526" w:rsidRPr="00014BB3" w:rsidRDefault="00872526">
    <w:pPr>
      <w:pStyle w:val="Header"/>
    </w:pPr>
    <w:r w:rsidRPr="00014BB3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3A5840" wp14:editId="48E53544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059940" cy="345440"/>
              <wp:effectExtent l="0" t="0" r="0" b="16510"/>
              <wp:wrapNone/>
              <wp:docPr id="125385010" name="Text Box 2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99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641ED5" w14:textId="6FFFCD15" w:rsidR="00872526" w:rsidRPr="00014BB3" w:rsidRDefault="00872526" w:rsidP="00872526">
                          <w:pPr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</w:pPr>
                          <w:r w:rsidRPr="00014BB3"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3A584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 CLASSIFIÉ" style="position:absolute;margin-left:122.2pt;margin-top:0;width:162.2pt;height:27.2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" filled="f" stroked="f">
              <v:textbox style="mso-fit-shape-to-text:t" inset="0,15pt,20pt,0">
                <w:txbxContent>
                  <w:p w14:paraId="64641ED5" w14:textId="6FFFCD15" w:rsidR="00872526" w:rsidRPr="00014BB3" w:rsidRDefault="00872526" w:rsidP="00872526">
                    <w:pPr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</w:pPr>
                    <w:r w:rsidRPr="00014BB3"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084BE" w14:textId="5EF3EF92" w:rsidR="00872526" w:rsidRPr="00014BB3" w:rsidRDefault="00872526">
    <w:pPr>
      <w:pStyle w:val="Header"/>
    </w:pPr>
    <w:r w:rsidRPr="00014BB3"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3A8FC0" wp14:editId="5C623892">
              <wp:simplePos x="457200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2059940" cy="345440"/>
              <wp:effectExtent l="0" t="0" r="0" b="16510"/>
              <wp:wrapNone/>
              <wp:docPr id="345135305" name="Text Box 3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99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109E10" w14:textId="488CB29D" w:rsidR="00872526" w:rsidRPr="00014BB3" w:rsidRDefault="00872526" w:rsidP="00872526">
                          <w:pPr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</w:pPr>
                          <w:r w:rsidRPr="00014BB3"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3A8FC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 CLASSIFIÉ" style="position:absolute;margin-left:122.2pt;margin-top:0;width:162.2pt;height:27.2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" filled="f" stroked="f">
              <v:textbox style="mso-fit-shape-to-text:t" inset="0,15pt,20pt,0">
                <w:txbxContent>
                  <w:p w14:paraId="70109E10" w14:textId="488CB29D" w:rsidR="00872526" w:rsidRPr="00014BB3" w:rsidRDefault="00872526" w:rsidP="00872526">
                    <w:pPr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</w:pPr>
                    <w:r w:rsidRPr="00014BB3"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D0C5E" w14:textId="0AF7572A" w:rsidR="00872526" w:rsidRPr="00014BB3" w:rsidRDefault="00872526">
    <w:pPr>
      <w:pStyle w:val="Header"/>
    </w:pPr>
    <w:r w:rsidRPr="00014BB3"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DD79876" wp14:editId="707C4DB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059940" cy="345440"/>
              <wp:effectExtent l="0" t="0" r="0" b="16510"/>
              <wp:wrapNone/>
              <wp:docPr id="2084774886" name="Text Box 1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99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60C8D4" w14:textId="310527E9" w:rsidR="00872526" w:rsidRPr="00014BB3" w:rsidRDefault="00872526" w:rsidP="00872526">
                          <w:pPr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</w:pPr>
                          <w:r w:rsidRPr="00014BB3"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D7987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 CLASSIFIÉ" style="position:absolute;margin-left:122.2pt;margin-top:0;width:162.2pt;height:27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" filled="f" stroked="f">
              <v:textbox style="mso-fit-shape-to-text:t" inset="0,15pt,20pt,0">
                <w:txbxContent>
                  <w:p w14:paraId="1960C8D4" w14:textId="310527E9" w:rsidR="00872526" w:rsidRPr="00014BB3" w:rsidRDefault="00872526" w:rsidP="00872526">
                    <w:pPr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</w:pPr>
                    <w:r w:rsidRPr="00014BB3"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66A8"/>
    <w:multiLevelType w:val="hybridMultilevel"/>
    <w:tmpl w:val="B1C8BD7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32D16"/>
    <w:multiLevelType w:val="hybridMultilevel"/>
    <w:tmpl w:val="C4822FE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A1E82"/>
    <w:multiLevelType w:val="hybridMultilevel"/>
    <w:tmpl w:val="19F05F3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076838"/>
    <w:multiLevelType w:val="hybridMultilevel"/>
    <w:tmpl w:val="BB2871F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11093C"/>
    <w:multiLevelType w:val="hybridMultilevel"/>
    <w:tmpl w:val="E7FC6C7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13C12"/>
    <w:multiLevelType w:val="hybridMultilevel"/>
    <w:tmpl w:val="C90EA18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FD60B9"/>
    <w:multiLevelType w:val="hybridMultilevel"/>
    <w:tmpl w:val="B510C12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9767AB"/>
    <w:multiLevelType w:val="hybridMultilevel"/>
    <w:tmpl w:val="3346594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370483"/>
    <w:multiLevelType w:val="hybridMultilevel"/>
    <w:tmpl w:val="987C3A7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3F3697"/>
    <w:multiLevelType w:val="hybridMultilevel"/>
    <w:tmpl w:val="ED9651A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E6308B"/>
    <w:multiLevelType w:val="hybridMultilevel"/>
    <w:tmpl w:val="03BEF65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2D066F"/>
    <w:multiLevelType w:val="hybridMultilevel"/>
    <w:tmpl w:val="251C03E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234773"/>
    <w:multiLevelType w:val="hybridMultilevel"/>
    <w:tmpl w:val="73DAD46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3202AB"/>
    <w:multiLevelType w:val="hybridMultilevel"/>
    <w:tmpl w:val="04E043CC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6FE5B41"/>
    <w:multiLevelType w:val="hybridMultilevel"/>
    <w:tmpl w:val="0C06A1A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9985428">
      <w:start w:val="1"/>
      <w:numFmt w:val="lowerLetter"/>
      <w:suff w:val="space"/>
      <w:lvlText w:val="%2."/>
      <w:lvlJc w:val="left"/>
      <w:pPr>
        <w:ind w:left="1440" w:hanging="360"/>
      </w:pPr>
      <w:rPr>
        <w:rFonts w:hint="default"/>
      </w:r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933338"/>
    <w:multiLevelType w:val="hybridMultilevel"/>
    <w:tmpl w:val="251C03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8F5A63"/>
    <w:multiLevelType w:val="hybridMultilevel"/>
    <w:tmpl w:val="D5B05FE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CB6A88"/>
    <w:multiLevelType w:val="hybridMultilevel"/>
    <w:tmpl w:val="3B1051C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204BBC"/>
    <w:multiLevelType w:val="hybridMultilevel"/>
    <w:tmpl w:val="6E4CBD3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9F1078"/>
    <w:multiLevelType w:val="hybridMultilevel"/>
    <w:tmpl w:val="300A3F0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9234C4"/>
    <w:multiLevelType w:val="hybridMultilevel"/>
    <w:tmpl w:val="183879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F907F3"/>
    <w:multiLevelType w:val="hybridMultilevel"/>
    <w:tmpl w:val="738E9FC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007E8D"/>
    <w:multiLevelType w:val="hybridMultilevel"/>
    <w:tmpl w:val="50C63FE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693F9C"/>
    <w:multiLevelType w:val="hybridMultilevel"/>
    <w:tmpl w:val="68AAE26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B668FE"/>
    <w:multiLevelType w:val="hybridMultilevel"/>
    <w:tmpl w:val="1056344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221D49"/>
    <w:multiLevelType w:val="hybridMultilevel"/>
    <w:tmpl w:val="3FBECF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3146BA"/>
    <w:multiLevelType w:val="hybridMultilevel"/>
    <w:tmpl w:val="251C03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1C22CE"/>
    <w:multiLevelType w:val="hybridMultilevel"/>
    <w:tmpl w:val="6E4A74B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507DE8"/>
    <w:multiLevelType w:val="hybridMultilevel"/>
    <w:tmpl w:val="E684EE7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D65DF5"/>
    <w:multiLevelType w:val="hybridMultilevel"/>
    <w:tmpl w:val="0C06A1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suff w:val="space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457EAB"/>
    <w:multiLevelType w:val="hybridMultilevel"/>
    <w:tmpl w:val="73D8C9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3C6824"/>
    <w:multiLevelType w:val="hybridMultilevel"/>
    <w:tmpl w:val="334659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983427"/>
    <w:multiLevelType w:val="hybridMultilevel"/>
    <w:tmpl w:val="B910521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746617">
    <w:abstractNumId w:val="20"/>
  </w:num>
  <w:num w:numId="2" w16cid:durableId="793601469">
    <w:abstractNumId w:val="18"/>
  </w:num>
  <w:num w:numId="3" w16cid:durableId="1723943718">
    <w:abstractNumId w:val="11"/>
  </w:num>
  <w:num w:numId="4" w16cid:durableId="450903451">
    <w:abstractNumId w:val="15"/>
  </w:num>
  <w:num w:numId="5" w16cid:durableId="48190005">
    <w:abstractNumId w:val="26"/>
  </w:num>
  <w:num w:numId="6" w16cid:durableId="1942370425">
    <w:abstractNumId w:val="12"/>
  </w:num>
  <w:num w:numId="7" w16cid:durableId="791823096">
    <w:abstractNumId w:val="5"/>
  </w:num>
  <w:num w:numId="8" w16cid:durableId="1367562953">
    <w:abstractNumId w:val="24"/>
  </w:num>
  <w:num w:numId="9" w16cid:durableId="628361070">
    <w:abstractNumId w:val="8"/>
  </w:num>
  <w:num w:numId="10" w16cid:durableId="1774090447">
    <w:abstractNumId w:val="25"/>
  </w:num>
  <w:num w:numId="11" w16cid:durableId="173695470">
    <w:abstractNumId w:val="10"/>
  </w:num>
  <w:num w:numId="12" w16cid:durableId="306933474">
    <w:abstractNumId w:val="13"/>
  </w:num>
  <w:num w:numId="13" w16cid:durableId="946959741">
    <w:abstractNumId w:val="1"/>
  </w:num>
  <w:num w:numId="14" w16cid:durableId="476337868">
    <w:abstractNumId w:val="17"/>
  </w:num>
  <w:num w:numId="15" w16cid:durableId="1301153699">
    <w:abstractNumId w:val="23"/>
  </w:num>
  <w:num w:numId="16" w16cid:durableId="844780362">
    <w:abstractNumId w:val="19"/>
  </w:num>
  <w:num w:numId="17" w16cid:durableId="697045108">
    <w:abstractNumId w:val="32"/>
  </w:num>
  <w:num w:numId="18" w16cid:durableId="53084592">
    <w:abstractNumId w:val="0"/>
  </w:num>
  <w:num w:numId="19" w16cid:durableId="1900431963">
    <w:abstractNumId w:val="21"/>
  </w:num>
  <w:num w:numId="20" w16cid:durableId="517042436">
    <w:abstractNumId w:val="28"/>
  </w:num>
  <w:num w:numId="21" w16cid:durableId="659038874">
    <w:abstractNumId w:val="14"/>
  </w:num>
  <w:num w:numId="22" w16cid:durableId="136590920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760111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25857162">
    <w:abstractNumId w:val="29"/>
  </w:num>
  <w:num w:numId="25" w16cid:durableId="432356722">
    <w:abstractNumId w:val="9"/>
  </w:num>
  <w:num w:numId="26" w16cid:durableId="980574587">
    <w:abstractNumId w:val="7"/>
  </w:num>
  <w:num w:numId="27" w16cid:durableId="77602105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39159331">
    <w:abstractNumId w:val="31"/>
  </w:num>
  <w:num w:numId="29" w16cid:durableId="1083526131">
    <w:abstractNumId w:val="3"/>
  </w:num>
  <w:num w:numId="30" w16cid:durableId="1255431154">
    <w:abstractNumId w:val="22"/>
  </w:num>
  <w:num w:numId="31" w16cid:durableId="82058089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728571682">
    <w:abstractNumId w:val="2"/>
  </w:num>
  <w:num w:numId="33" w16cid:durableId="61294162">
    <w:abstractNumId w:val="16"/>
  </w:num>
  <w:num w:numId="34" w16cid:durableId="10451345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F9C"/>
    <w:rsid w:val="00000576"/>
    <w:rsid w:val="00005FAF"/>
    <w:rsid w:val="00007A3A"/>
    <w:rsid w:val="00014BB3"/>
    <w:rsid w:val="000171F9"/>
    <w:rsid w:val="00033843"/>
    <w:rsid w:val="000425E3"/>
    <w:rsid w:val="00043299"/>
    <w:rsid w:val="00050C2F"/>
    <w:rsid w:val="00051974"/>
    <w:rsid w:val="0005407A"/>
    <w:rsid w:val="00057D9B"/>
    <w:rsid w:val="0006184D"/>
    <w:rsid w:val="00075EB3"/>
    <w:rsid w:val="00081AF5"/>
    <w:rsid w:val="00083716"/>
    <w:rsid w:val="00095C6F"/>
    <w:rsid w:val="0009692A"/>
    <w:rsid w:val="000A5A44"/>
    <w:rsid w:val="000C2E42"/>
    <w:rsid w:val="000D1251"/>
    <w:rsid w:val="000D2DCE"/>
    <w:rsid w:val="000F360A"/>
    <w:rsid w:val="000F7B18"/>
    <w:rsid w:val="0011188B"/>
    <w:rsid w:val="00121A87"/>
    <w:rsid w:val="0012260B"/>
    <w:rsid w:val="001226B4"/>
    <w:rsid w:val="00133D27"/>
    <w:rsid w:val="00136513"/>
    <w:rsid w:val="00137E67"/>
    <w:rsid w:val="00152BA6"/>
    <w:rsid w:val="00152F3B"/>
    <w:rsid w:val="00172F9C"/>
    <w:rsid w:val="00177291"/>
    <w:rsid w:val="00184B2A"/>
    <w:rsid w:val="0018710A"/>
    <w:rsid w:val="001C57C9"/>
    <w:rsid w:val="001F3934"/>
    <w:rsid w:val="002051D5"/>
    <w:rsid w:val="002064F1"/>
    <w:rsid w:val="00214D15"/>
    <w:rsid w:val="00220C97"/>
    <w:rsid w:val="0022202A"/>
    <w:rsid w:val="00234C34"/>
    <w:rsid w:val="00236FE6"/>
    <w:rsid w:val="002403D5"/>
    <w:rsid w:val="00254F0F"/>
    <w:rsid w:val="00266F43"/>
    <w:rsid w:val="00271039"/>
    <w:rsid w:val="00293087"/>
    <w:rsid w:val="002944E4"/>
    <w:rsid w:val="002A1373"/>
    <w:rsid w:val="002A72EE"/>
    <w:rsid w:val="002B4DF6"/>
    <w:rsid w:val="002C41D5"/>
    <w:rsid w:val="002D772B"/>
    <w:rsid w:val="002E3540"/>
    <w:rsid w:val="002E4A71"/>
    <w:rsid w:val="002E59F9"/>
    <w:rsid w:val="00332DC4"/>
    <w:rsid w:val="00336BED"/>
    <w:rsid w:val="00344641"/>
    <w:rsid w:val="003465D3"/>
    <w:rsid w:val="00351DBD"/>
    <w:rsid w:val="00356C35"/>
    <w:rsid w:val="00360EAC"/>
    <w:rsid w:val="003663F2"/>
    <w:rsid w:val="00371339"/>
    <w:rsid w:val="00376184"/>
    <w:rsid w:val="0039676D"/>
    <w:rsid w:val="00397891"/>
    <w:rsid w:val="003C1F7E"/>
    <w:rsid w:val="003C2400"/>
    <w:rsid w:val="003C74B4"/>
    <w:rsid w:val="003C7A94"/>
    <w:rsid w:val="003D500E"/>
    <w:rsid w:val="003D6D43"/>
    <w:rsid w:val="003E5B17"/>
    <w:rsid w:val="003F5BE5"/>
    <w:rsid w:val="00443ADF"/>
    <w:rsid w:val="00462D81"/>
    <w:rsid w:val="0047052E"/>
    <w:rsid w:val="004803B0"/>
    <w:rsid w:val="0048061F"/>
    <w:rsid w:val="00481057"/>
    <w:rsid w:val="00482F2F"/>
    <w:rsid w:val="00485D49"/>
    <w:rsid w:val="004A283D"/>
    <w:rsid w:val="004A38F3"/>
    <w:rsid w:val="004B17FD"/>
    <w:rsid w:val="004E6563"/>
    <w:rsid w:val="004F4D1E"/>
    <w:rsid w:val="004F5E34"/>
    <w:rsid w:val="00504437"/>
    <w:rsid w:val="00510E0E"/>
    <w:rsid w:val="00513C2F"/>
    <w:rsid w:val="00524B75"/>
    <w:rsid w:val="005250FD"/>
    <w:rsid w:val="0052661B"/>
    <w:rsid w:val="00537101"/>
    <w:rsid w:val="005438A9"/>
    <w:rsid w:val="005440A4"/>
    <w:rsid w:val="005454DE"/>
    <w:rsid w:val="00550EDA"/>
    <w:rsid w:val="00557371"/>
    <w:rsid w:val="00567827"/>
    <w:rsid w:val="0058064B"/>
    <w:rsid w:val="00597177"/>
    <w:rsid w:val="005A438E"/>
    <w:rsid w:val="005C0D2A"/>
    <w:rsid w:val="005D2117"/>
    <w:rsid w:val="005D37C8"/>
    <w:rsid w:val="005E054C"/>
    <w:rsid w:val="005F79FC"/>
    <w:rsid w:val="00610F09"/>
    <w:rsid w:val="006146F5"/>
    <w:rsid w:val="0063793A"/>
    <w:rsid w:val="0064069E"/>
    <w:rsid w:val="00641492"/>
    <w:rsid w:val="00642315"/>
    <w:rsid w:val="0065716A"/>
    <w:rsid w:val="00661F8F"/>
    <w:rsid w:val="00664A29"/>
    <w:rsid w:val="00672D13"/>
    <w:rsid w:val="00683776"/>
    <w:rsid w:val="00683E2B"/>
    <w:rsid w:val="00686A71"/>
    <w:rsid w:val="006A17D4"/>
    <w:rsid w:val="006C1803"/>
    <w:rsid w:val="006C6BAE"/>
    <w:rsid w:val="006F10C0"/>
    <w:rsid w:val="00701550"/>
    <w:rsid w:val="007049F3"/>
    <w:rsid w:val="00706CAE"/>
    <w:rsid w:val="0071023D"/>
    <w:rsid w:val="00710C54"/>
    <w:rsid w:val="00715DEE"/>
    <w:rsid w:val="007235CA"/>
    <w:rsid w:val="00735290"/>
    <w:rsid w:val="0075133D"/>
    <w:rsid w:val="00754812"/>
    <w:rsid w:val="007725E7"/>
    <w:rsid w:val="007760D9"/>
    <w:rsid w:val="00776D8A"/>
    <w:rsid w:val="00777913"/>
    <w:rsid w:val="00787604"/>
    <w:rsid w:val="00797247"/>
    <w:rsid w:val="007A23C5"/>
    <w:rsid w:val="007B46E2"/>
    <w:rsid w:val="007D4046"/>
    <w:rsid w:val="007D4683"/>
    <w:rsid w:val="007D7E5D"/>
    <w:rsid w:val="007E2F35"/>
    <w:rsid w:val="007F064D"/>
    <w:rsid w:val="007F5DB0"/>
    <w:rsid w:val="0080546C"/>
    <w:rsid w:val="00807297"/>
    <w:rsid w:val="0082743D"/>
    <w:rsid w:val="00836446"/>
    <w:rsid w:val="00867485"/>
    <w:rsid w:val="00872526"/>
    <w:rsid w:val="008863A5"/>
    <w:rsid w:val="0089589F"/>
    <w:rsid w:val="008A157E"/>
    <w:rsid w:val="008A2FFE"/>
    <w:rsid w:val="008B40D9"/>
    <w:rsid w:val="008B456A"/>
    <w:rsid w:val="008C2AA3"/>
    <w:rsid w:val="008C5F9C"/>
    <w:rsid w:val="008D4695"/>
    <w:rsid w:val="008D4EDF"/>
    <w:rsid w:val="008E3D94"/>
    <w:rsid w:val="008F1978"/>
    <w:rsid w:val="008F3C19"/>
    <w:rsid w:val="00907D40"/>
    <w:rsid w:val="00912EAD"/>
    <w:rsid w:val="00920950"/>
    <w:rsid w:val="00925E01"/>
    <w:rsid w:val="00934804"/>
    <w:rsid w:val="009455B1"/>
    <w:rsid w:val="009501ED"/>
    <w:rsid w:val="00973F13"/>
    <w:rsid w:val="009923A2"/>
    <w:rsid w:val="009A5F84"/>
    <w:rsid w:val="009B6BD1"/>
    <w:rsid w:val="009C5A88"/>
    <w:rsid w:val="009D30A2"/>
    <w:rsid w:val="009D6B82"/>
    <w:rsid w:val="009F0943"/>
    <w:rsid w:val="009F3761"/>
    <w:rsid w:val="009F46DF"/>
    <w:rsid w:val="00A00989"/>
    <w:rsid w:val="00A037F0"/>
    <w:rsid w:val="00A2788F"/>
    <w:rsid w:val="00A30155"/>
    <w:rsid w:val="00A400D3"/>
    <w:rsid w:val="00A61452"/>
    <w:rsid w:val="00A816E0"/>
    <w:rsid w:val="00A84CFA"/>
    <w:rsid w:val="00A9099F"/>
    <w:rsid w:val="00A956FF"/>
    <w:rsid w:val="00A95CA2"/>
    <w:rsid w:val="00AA175A"/>
    <w:rsid w:val="00AA2969"/>
    <w:rsid w:val="00AB51C1"/>
    <w:rsid w:val="00AD27FF"/>
    <w:rsid w:val="00AD6C47"/>
    <w:rsid w:val="00AF36E9"/>
    <w:rsid w:val="00AF553B"/>
    <w:rsid w:val="00AF7F0C"/>
    <w:rsid w:val="00B12E5F"/>
    <w:rsid w:val="00B22B75"/>
    <w:rsid w:val="00B45CB3"/>
    <w:rsid w:val="00B66DA5"/>
    <w:rsid w:val="00B81062"/>
    <w:rsid w:val="00B917DB"/>
    <w:rsid w:val="00BA05B3"/>
    <w:rsid w:val="00BB56EF"/>
    <w:rsid w:val="00BC70EB"/>
    <w:rsid w:val="00BD1E0B"/>
    <w:rsid w:val="00BD77F6"/>
    <w:rsid w:val="00BE4238"/>
    <w:rsid w:val="00BE50E5"/>
    <w:rsid w:val="00BE5A8E"/>
    <w:rsid w:val="00BF0AA0"/>
    <w:rsid w:val="00BF6FBB"/>
    <w:rsid w:val="00C3657E"/>
    <w:rsid w:val="00C3774C"/>
    <w:rsid w:val="00C37F0D"/>
    <w:rsid w:val="00C46470"/>
    <w:rsid w:val="00C564C4"/>
    <w:rsid w:val="00C575F4"/>
    <w:rsid w:val="00C61BED"/>
    <w:rsid w:val="00C67406"/>
    <w:rsid w:val="00C73B52"/>
    <w:rsid w:val="00CB2F17"/>
    <w:rsid w:val="00CB36C1"/>
    <w:rsid w:val="00CC008E"/>
    <w:rsid w:val="00CC2E77"/>
    <w:rsid w:val="00CD3CC0"/>
    <w:rsid w:val="00CE0C74"/>
    <w:rsid w:val="00CE2E01"/>
    <w:rsid w:val="00CF2EE6"/>
    <w:rsid w:val="00CF70AB"/>
    <w:rsid w:val="00D00926"/>
    <w:rsid w:val="00D03E2D"/>
    <w:rsid w:val="00D059DF"/>
    <w:rsid w:val="00D20716"/>
    <w:rsid w:val="00D21D60"/>
    <w:rsid w:val="00D2474B"/>
    <w:rsid w:val="00D336AB"/>
    <w:rsid w:val="00D33F67"/>
    <w:rsid w:val="00D36F93"/>
    <w:rsid w:val="00D41E8E"/>
    <w:rsid w:val="00D421E9"/>
    <w:rsid w:val="00D43A44"/>
    <w:rsid w:val="00D46F50"/>
    <w:rsid w:val="00D50454"/>
    <w:rsid w:val="00D53619"/>
    <w:rsid w:val="00D53C39"/>
    <w:rsid w:val="00D56330"/>
    <w:rsid w:val="00D661FC"/>
    <w:rsid w:val="00D67264"/>
    <w:rsid w:val="00D71409"/>
    <w:rsid w:val="00D85728"/>
    <w:rsid w:val="00D86EE1"/>
    <w:rsid w:val="00D9226D"/>
    <w:rsid w:val="00D92B23"/>
    <w:rsid w:val="00D9498E"/>
    <w:rsid w:val="00DB3BF8"/>
    <w:rsid w:val="00DC15CF"/>
    <w:rsid w:val="00DC2FC6"/>
    <w:rsid w:val="00DF63F1"/>
    <w:rsid w:val="00E01B28"/>
    <w:rsid w:val="00E03E79"/>
    <w:rsid w:val="00E136FB"/>
    <w:rsid w:val="00E217B3"/>
    <w:rsid w:val="00E26105"/>
    <w:rsid w:val="00E3528D"/>
    <w:rsid w:val="00E428A7"/>
    <w:rsid w:val="00E52BB8"/>
    <w:rsid w:val="00E53CDC"/>
    <w:rsid w:val="00E55635"/>
    <w:rsid w:val="00E70ED8"/>
    <w:rsid w:val="00E75717"/>
    <w:rsid w:val="00E7689D"/>
    <w:rsid w:val="00E932DA"/>
    <w:rsid w:val="00E9708F"/>
    <w:rsid w:val="00EA40FC"/>
    <w:rsid w:val="00EB6FDF"/>
    <w:rsid w:val="00EC00A2"/>
    <w:rsid w:val="00EC2B77"/>
    <w:rsid w:val="00ED627F"/>
    <w:rsid w:val="00EE0A5F"/>
    <w:rsid w:val="00F127BC"/>
    <w:rsid w:val="00F14899"/>
    <w:rsid w:val="00F21638"/>
    <w:rsid w:val="00F21B98"/>
    <w:rsid w:val="00F428AF"/>
    <w:rsid w:val="00F577E2"/>
    <w:rsid w:val="00F60336"/>
    <w:rsid w:val="00F71922"/>
    <w:rsid w:val="00F77A62"/>
    <w:rsid w:val="00F843F8"/>
    <w:rsid w:val="00F84CA8"/>
    <w:rsid w:val="00F92B90"/>
    <w:rsid w:val="00FA35A5"/>
    <w:rsid w:val="00FA50B0"/>
    <w:rsid w:val="00FA7BF6"/>
    <w:rsid w:val="00FC01CE"/>
    <w:rsid w:val="00FC65FA"/>
    <w:rsid w:val="00FD12D2"/>
    <w:rsid w:val="00FD43C4"/>
    <w:rsid w:val="00FD5970"/>
    <w:rsid w:val="00FD7497"/>
    <w:rsid w:val="00FE7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64869"/>
  <w15:chartTrackingRefBased/>
  <w15:docId w15:val="{505C192B-12B1-46C3-A805-607FA239B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5B3"/>
    <w:pPr>
      <w:spacing w:after="0" w:line="240" w:lineRule="auto"/>
      <w:contextualSpacing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05B3"/>
    <w:pPr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05B3"/>
    <w:pPr>
      <w:outlineLvl w:val="1"/>
    </w:pPr>
    <w:rPr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05B3"/>
    <w:pPr>
      <w:outlineLvl w:val="2"/>
    </w:pPr>
    <w:rPr>
      <w:i/>
      <w:iCs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F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F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F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F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5B3"/>
    <w:rPr>
      <w:rFonts w:ascii="Calibri" w:hAnsi="Calibri" w:cs="Calibri"/>
      <w:b/>
      <w:bCs/>
      <w:sz w:val="22"/>
      <w:szCs w:val="2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A05B3"/>
    <w:rPr>
      <w:rFonts w:ascii="Calibri" w:hAnsi="Calibri" w:cs="Calibri"/>
      <w:sz w:val="22"/>
      <w:szCs w:val="2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A05B3"/>
    <w:rPr>
      <w:rFonts w:ascii="Calibri" w:hAnsi="Calibri" w:cs="Calibri"/>
      <w:i/>
      <w:iCs/>
      <w:sz w:val="22"/>
      <w:szCs w:val="22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F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F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F9C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F9C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8C5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F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05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05B3"/>
    <w:rPr>
      <w:rFonts w:ascii="Calibri" w:hAnsi="Calibri" w:cs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A05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05B3"/>
    <w:rPr>
      <w:rFonts w:ascii="Calibri" w:hAnsi="Calibri"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B45C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5C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DCDAC1-D006-44A7-98BB-7EDC67E0B1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6458</TotalTime>
  <Pages>4</Pages>
  <Words>1363</Words>
  <Characters>7770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Olaiya, Damilola</dc:creator>
  <cp:keywords/>
  <dc:description/>
  <cp:lastModifiedBy>Olaiya, Damilola</cp:lastModifiedBy>
  <cp:revision>397</cp:revision>
  <dcterms:created xsi:type="dcterms:W3CDTF">2026-09-08T14:39:00Z</dcterms:created>
  <dcterms:modified xsi:type="dcterms:W3CDTF">2026-09-26T20:49:00Z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7c4323e6,7793932,149258c9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UNCLASSIFIED - NON CLASSIFIÉ</vt:lpwstr>
  </property>
  <property fmtid="{D5CDD505-2E9C-101B-9397-08002B2CF9AE}" pid="5" name="MSIP_Label_8a1a99e2-143c-4b4d-94e2-b2ef470920f6_Enabled">
    <vt:lpwstr>true</vt:lpwstr>
  </property>
  <property fmtid="{D5CDD505-2E9C-101B-9397-08002B2CF9AE}" pid="6" name="MSIP_Label_8a1a99e2-143c-4b4d-94e2-b2ef470920f6_SetDate">
    <vt:lpwstr>2026-09-10T12:00:31Z</vt:lpwstr>
  </property>
  <property fmtid="{D5CDD505-2E9C-101B-9397-08002B2CF9AE}" pid="7" name="MSIP_Label_8a1a99e2-143c-4b4d-94e2-b2ef470920f6_Method">
    <vt:lpwstr>Standard</vt:lpwstr>
  </property>
  <property fmtid="{D5CDD505-2E9C-101B-9397-08002B2CF9AE}" pid="8" name="MSIP_Label_8a1a99e2-143c-4b4d-94e2-b2ef470920f6_Name">
    <vt:lpwstr>UNCLASSIFIED</vt:lpwstr>
  </property>
  <property fmtid="{D5CDD505-2E9C-101B-9397-08002B2CF9AE}" pid="9" name="MSIP_Label_8a1a99e2-143c-4b4d-94e2-b2ef470920f6_SiteId">
    <vt:lpwstr>4ca51fed-92c4-4f54-94c5-dcc41cbf1c9e</vt:lpwstr>
  </property>
  <property fmtid="{D5CDD505-2E9C-101B-9397-08002B2CF9AE}" pid="10" name="MSIP_Label_8a1a99e2-143c-4b4d-94e2-b2ef470920f6_ActionId">
    <vt:lpwstr>16223dda-c8f4-4549-908e-3b439d3e7ec3</vt:lpwstr>
  </property>
  <property fmtid="{D5CDD505-2E9C-101B-9397-08002B2CF9AE}" pid="11" name="MSIP_Label_8a1a99e2-143c-4b4d-94e2-b2ef470920f6_ContentBits">
    <vt:lpwstr>1</vt:lpwstr>
  </property>
  <property fmtid="{D5CDD505-2E9C-101B-9397-08002B2CF9AE}" pid="12" name="MSIP_Label_8a1a99e2-143c-4b4d-94e2-b2ef470920f6_Tag">
    <vt:lpwstr>10, 3, 0, 1</vt:lpwstr>
  </property>
</Properties>
</file>